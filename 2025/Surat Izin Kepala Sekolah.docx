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Cambria" w:cs="Cambria" w:eastAsia="Cambria" w:hAnsi="Cambria"/>
          <w:sz w:val="24"/>
          <w:szCs w:val="24"/>
        </w:rPr>
        <w:jc w:val="left"/>
        <w:spacing w:before="60" w:line="260" w:lineRule="exact"/>
        <w:ind w:left="3550"/>
      </w:pPr>
      <w:r>
        <w:rPr>
          <w:rFonts w:ascii="Cambria" w:cs="Cambria" w:eastAsia="Cambria" w:hAnsi="Cambria"/>
          <w:b/>
          <w:w w:val="114"/>
          <w:position w:val="-1"/>
          <w:sz w:val="24"/>
          <w:szCs w:val="24"/>
        </w:rPr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  <w:u w:color="000000" w:val="thick"/>
        </w:rPr>
        <w:t>I</w:t>
      </w:r>
      <w:r>
        <w:rPr>
          <w:rFonts w:ascii="Cambria" w:cs="Cambria" w:eastAsia="Cambria" w:hAnsi="Cambria"/>
          <w:b/>
          <w:spacing w:val="1"/>
          <w:w w:val="100"/>
          <w:position w:val="-1"/>
          <w:sz w:val="24"/>
          <w:szCs w:val="24"/>
          <w:u w:color="000000" w:val="thick"/>
        </w:rPr>
        <w:t>Z</w:t>
      </w:r>
      <w:r>
        <w:rPr>
          <w:rFonts w:ascii="Cambria" w:cs="Cambria" w:eastAsia="Cambria" w:hAnsi="Cambria"/>
          <w:b/>
          <w:spacing w:val="1"/>
          <w:w w:val="100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  <w:u w:color="000000" w:val="thick"/>
        </w:rPr>
        <w:t>IN</w:t>
      </w:r>
      <w:r>
        <w:rPr>
          <w:rFonts w:ascii="Cambria" w:cs="Cambria" w:eastAsia="Cambria" w:hAnsi="Cambria"/>
          <w:b/>
          <w:spacing w:val="0"/>
          <w:w w:val="100"/>
          <w:position w:val="-1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spacing w:val="8"/>
          <w:w w:val="100"/>
          <w:position w:val="-1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spacing w:val="6"/>
          <w:w w:val="113"/>
          <w:position w:val="-1"/>
          <w:sz w:val="24"/>
          <w:szCs w:val="24"/>
          <w:u w:color="000000" w:val="thick"/>
        </w:rPr>
        <w:t>K</w:t>
      </w:r>
      <w:r>
        <w:rPr>
          <w:rFonts w:ascii="Cambria" w:cs="Cambria" w:eastAsia="Cambria" w:hAnsi="Cambria"/>
          <w:b/>
          <w:spacing w:val="6"/>
          <w:w w:val="113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2"/>
          <w:w w:val="113"/>
          <w:position w:val="-1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-2"/>
          <w:w w:val="113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position w:val="-1"/>
          <w:sz w:val="24"/>
          <w:szCs w:val="24"/>
          <w:u w:color="000000" w:val="thick"/>
        </w:rPr>
        <w:t>P</w:t>
      </w:r>
      <w:r>
        <w:rPr>
          <w:rFonts w:ascii="Cambria" w:cs="Cambria" w:eastAsia="Cambria" w:hAnsi="Cambria"/>
          <w:b/>
          <w:spacing w:val="2"/>
          <w:w w:val="113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13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1"/>
          <w:w w:val="113"/>
          <w:position w:val="-1"/>
          <w:sz w:val="24"/>
          <w:szCs w:val="24"/>
          <w:u w:color="000000" w:val="thick"/>
        </w:rPr>
        <w:t>L</w:t>
      </w:r>
      <w:r>
        <w:rPr>
          <w:rFonts w:ascii="Cambria" w:cs="Cambria" w:eastAsia="Cambria" w:hAnsi="Cambria"/>
          <w:b/>
          <w:spacing w:val="1"/>
          <w:w w:val="113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6"/>
          <w:w w:val="113"/>
          <w:position w:val="-1"/>
          <w:sz w:val="24"/>
          <w:szCs w:val="24"/>
          <w:u w:color="000000" w:val="thick"/>
        </w:rPr>
        <w:t> </w:t>
      </w:r>
      <w:r>
        <w:rPr>
          <w:rFonts w:ascii="Cambria" w:cs="Cambria" w:eastAsia="Cambria" w:hAnsi="Cambria"/>
          <w:b/>
          <w:spacing w:val="0"/>
          <w:w w:val="113"/>
          <w:position w:val="-1"/>
          <w:sz w:val="24"/>
          <w:szCs w:val="24"/>
          <w:u w:color="000000" w:val="thick"/>
        </w:rPr>
        <w:t>S</w:t>
      </w:r>
      <w:r>
        <w:rPr>
          <w:rFonts w:ascii="Cambria" w:cs="Cambria" w:eastAsia="Cambria" w:hAnsi="Cambria"/>
          <w:b/>
          <w:spacing w:val="-6"/>
          <w:w w:val="113"/>
          <w:position w:val="-1"/>
          <w:sz w:val="24"/>
          <w:szCs w:val="24"/>
          <w:u w:color="000000" w:val="thick"/>
        </w:rPr>
        <w:t>E</w:t>
      </w:r>
      <w:r>
        <w:rPr>
          <w:rFonts w:ascii="Cambria" w:cs="Cambria" w:eastAsia="Cambria" w:hAnsi="Cambria"/>
          <w:b/>
          <w:spacing w:val="-6"/>
          <w:w w:val="113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1"/>
          <w:w w:val="113"/>
          <w:position w:val="-1"/>
          <w:sz w:val="24"/>
          <w:szCs w:val="24"/>
          <w:u w:color="000000" w:val="thick"/>
        </w:rPr>
        <w:t>K</w:t>
      </w:r>
      <w:r>
        <w:rPr>
          <w:rFonts w:ascii="Cambria" w:cs="Cambria" w:eastAsia="Cambria" w:hAnsi="Cambria"/>
          <w:b/>
          <w:spacing w:val="1"/>
          <w:w w:val="113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-2"/>
          <w:w w:val="113"/>
          <w:position w:val="-1"/>
          <w:sz w:val="24"/>
          <w:szCs w:val="24"/>
          <w:u w:color="000000" w:val="thick"/>
        </w:rPr>
        <w:t>O</w:t>
      </w:r>
      <w:r>
        <w:rPr>
          <w:rFonts w:ascii="Cambria" w:cs="Cambria" w:eastAsia="Cambria" w:hAnsi="Cambria"/>
          <w:b/>
          <w:spacing w:val="-2"/>
          <w:w w:val="113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1"/>
          <w:w w:val="114"/>
          <w:position w:val="-1"/>
          <w:sz w:val="24"/>
          <w:szCs w:val="24"/>
          <w:u w:color="000000" w:val="thick"/>
        </w:rPr>
        <w:t>L</w:t>
      </w:r>
      <w:r>
        <w:rPr>
          <w:rFonts w:ascii="Cambria" w:cs="Cambria" w:eastAsia="Cambria" w:hAnsi="Cambria"/>
          <w:b/>
          <w:spacing w:val="1"/>
          <w:w w:val="114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2"/>
          <w:w w:val="114"/>
          <w:position w:val="-1"/>
          <w:sz w:val="24"/>
          <w:szCs w:val="24"/>
          <w:u w:color="000000" w:val="thick"/>
        </w:rPr>
        <w:t>A</w:t>
      </w:r>
      <w:r>
        <w:rPr>
          <w:rFonts w:ascii="Cambria" w:cs="Cambria" w:eastAsia="Cambria" w:hAnsi="Cambria"/>
          <w:b/>
          <w:spacing w:val="2"/>
          <w:w w:val="114"/>
          <w:position w:val="-1"/>
          <w:sz w:val="24"/>
          <w:szCs w:val="24"/>
          <w:u w:color="000000" w:val="thick"/>
        </w:rPr>
      </w:r>
      <w:r>
        <w:rPr>
          <w:rFonts w:ascii="Cambria" w:cs="Cambria" w:eastAsia="Cambria" w:hAnsi="Cambria"/>
          <w:b/>
          <w:spacing w:val="0"/>
          <w:w w:val="113"/>
          <w:position w:val="-1"/>
          <w:sz w:val="24"/>
          <w:szCs w:val="24"/>
          <w:u w:color="000000" w:val="thick"/>
        </w:rPr>
        <w:t>H</w:t>
      </w:r>
      <w:r>
        <w:rPr>
          <w:rFonts w:ascii="Cambria" w:cs="Cambria" w:eastAsia="Cambria" w:hAnsi="Cambria"/>
          <w:b/>
          <w:spacing w:val="0"/>
          <w:w w:val="113"/>
          <w:position w:val="-1"/>
          <w:sz w:val="24"/>
          <w:szCs w:val="24"/>
        </w:rPr>
      </w:r>
      <w:r>
        <w:rPr>
          <w:rFonts w:ascii="Cambria" w:cs="Cambria" w:eastAsia="Cambria" w:hAnsi="Cambria"/>
          <w:spacing w:val="0"/>
          <w:w w:val="100"/>
          <w:position w:val="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4" w:line="260" w:lineRule="exact"/>
      </w:pPr>
      <w:r>
        <w:rPr>
          <w:sz w:val="26"/>
          <w:szCs w:val="26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before="26"/>
        <w:ind w:left="101" w:right="5277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38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w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1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-4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i: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9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-3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K</w:t>
      </w:r>
      <w:r>
        <w:rPr>
          <w:rFonts w:ascii="Cambria" w:cs="Cambria" w:eastAsia="Cambria" w:hAnsi="Cambria"/>
          <w:spacing w:val="1"/>
          <w:w w:val="119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9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ala</w:t>
      </w:r>
      <w:r>
        <w:rPr>
          <w:rFonts w:ascii="Cambria" w:cs="Cambria" w:eastAsia="Cambria" w:hAnsi="Cambria"/>
          <w:spacing w:val="3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9"/>
          <w:sz w:val="24"/>
          <w:szCs w:val="24"/>
        </w:rPr>
        <w:t>k</w:t>
      </w:r>
      <w:r>
        <w:rPr>
          <w:rFonts w:ascii="Cambria" w:cs="Cambria" w:eastAsia="Cambria" w:hAnsi="Cambria"/>
          <w:spacing w:val="5"/>
          <w:w w:val="119"/>
          <w:sz w:val="24"/>
          <w:szCs w:val="24"/>
        </w:rPr>
        <w:t>o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l</w:t>
      </w:r>
      <w:r>
        <w:rPr>
          <w:rFonts w:ascii="Cambria" w:cs="Cambria" w:eastAsia="Cambria" w:hAnsi="Cambria"/>
          <w:spacing w:val="5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             </w:t>
      </w:r>
      <w:r>
        <w:rPr>
          <w:rFonts w:ascii="Cambria" w:cs="Cambria" w:eastAsia="Cambria" w:hAnsi="Cambria"/>
          <w:spacing w:val="7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9"/>
          <w:sz w:val="24"/>
          <w:szCs w:val="24"/>
        </w:rPr>
        <w:t>P</w:t>
      </w:r>
      <w:r>
        <w:rPr>
          <w:rFonts w:ascii="Cambria" w:cs="Cambria" w:eastAsia="Cambria" w:hAnsi="Cambria"/>
          <w:spacing w:val="-5"/>
          <w:w w:val="119"/>
          <w:sz w:val="24"/>
          <w:szCs w:val="24"/>
        </w:rPr>
        <w:t>/</w:t>
      </w:r>
      <w:r>
        <w:rPr>
          <w:rFonts w:ascii="Cambria" w:cs="Cambria" w:eastAsia="Cambria" w:hAnsi="Cambria"/>
          <w:spacing w:val="2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I</w:t>
      </w:r>
      <w:r>
        <w:rPr>
          <w:rFonts w:ascii="Cambria" w:cs="Cambria" w:eastAsia="Cambria" w:hAnsi="Cambria"/>
          <w:spacing w:val="-4"/>
          <w:w w:val="119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9"/>
          <w:position w:val="6"/>
          <w:sz w:val="16"/>
          <w:szCs w:val="16"/>
        </w:rPr>
        <w:t>*</w:t>
      </w:r>
      <w:r>
        <w:rPr>
          <w:rFonts w:ascii="Cambria" w:cs="Cambria" w:eastAsia="Cambria" w:hAnsi="Cambria"/>
          <w:spacing w:val="0"/>
          <w:w w:val="119"/>
          <w:position w:val="6"/>
          <w:sz w:val="16"/>
          <w:szCs w:val="16"/>
        </w:rPr>
        <w:t>                                                         </w:t>
      </w:r>
      <w:r>
        <w:rPr>
          <w:rFonts w:ascii="Cambria" w:cs="Cambria" w:eastAsia="Cambria" w:hAnsi="Cambria"/>
          <w:spacing w:val="40"/>
          <w:w w:val="119"/>
          <w:position w:val="6"/>
          <w:sz w:val="16"/>
          <w:szCs w:val="16"/>
        </w:rPr>
        <w:t> 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9"/>
          <w:position w:val="0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9"/>
          <w:position w:val="0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a</w:t>
      </w:r>
      <w:r>
        <w:rPr>
          <w:rFonts w:ascii="Cambria" w:cs="Cambria" w:eastAsia="Cambria" w:hAnsi="Cambria"/>
          <w:spacing w:val="-3"/>
          <w:w w:val="119"/>
          <w:position w:val="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9"/>
          <w:position w:val="0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9"/>
          <w:position w:val="0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o</w:t>
      </w:r>
      <w:r>
        <w:rPr>
          <w:rFonts w:ascii="Cambria" w:cs="Cambria" w:eastAsia="Cambria" w:hAnsi="Cambria"/>
          <w:spacing w:val="4"/>
          <w:w w:val="119"/>
          <w:position w:val="0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ah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                            </w:t>
      </w:r>
      <w:r>
        <w:rPr>
          <w:rFonts w:ascii="Cambria" w:cs="Cambria" w:eastAsia="Cambria" w:hAnsi="Cambria"/>
          <w:spacing w:val="38"/>
          <w:w w:val="119"/>
          <w:position w:val="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9"/>
          <w:position w:val="0"/>
          <w:sz w:val="24"/>
          <w:szCs w:val="24"/>
        </w:rPr>
        <w:t>A</w:t>
      </w:r>
      <w:r>
        <w:rPr>
          <w:rFonts w:ascii="Cambria" w:cs="Cambria" w:eastAsia="Cambria" w:hAnsi="Cambria"/>
          <w:spacing w:val="-2"/>
          <w:w w:val="119"/>
          <w:position w:val="0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9"/>
          <w:position w:val="0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at</w:t>
      </w:r>
      <w:r>
        <w:rPr>
          <w:rFonts w:ascii="Cambria" w:cs="Cambria" w:eastAsia="Cambria" w:hAnsi="Cambria"/>
          <w:spacing w:val="-19"/>
          <w:w w:val="119"/>
          <w:position w:val="0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9"/>
          <w:position w:val="0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9"/>
          <w:position w:val="0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9"/>
          <w:position w:val="0"/>
          <w:sz w:val="24"/>
          <w:szCs w:val="24"/>
        </w:rPr>
        <w:t>g</w:t>
      </w:r>
      <w:r>
        <w:rPr>
          <w:rFonts w:ascii="Cambria" w:cs="Cambria" w:eastAsia="Cambria" w:hAnsi="Cambria"/>
          <w:spacing w:val="2"/>
          <w:w w:val="119"/>
          <w:position w:val="0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ap</w:t>
      </w:r>
      <w:r>
        <w:rPr>
          <w:rFonts w:ascii="Cambria" w:cs="Cambria" w:eastAsia="Cambria" w:hAnsi="Cambria"/>
          <w:spacing w:val="-13"/>
          <w:w w:val="119"/>
          <w:position w:val="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9"/>
          <w:position w:val="0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9"/>
          <w:position w:val="0"/>
          <w:sz w:val="24"/>
          <w:szCs w:val="24"/>
        </w:rPr>
        <w:t>k</w:t>
      </w:r>
      <w:r>
        <w:rPr>
          <w:rFonts w:ascii="Cambria" w:cs="Cambria" w:eastAsia="Cambria" w:hAnsi="Cambria"/>
          <w:spacing w:val="5"/>
          <w:w w:val="119"/>
          <w:position w:val="0"/>
          <w:sz w:val="24"/>
          <w:szCs w:val="24"/>
        </w:rPr>
        <w:t>o</w:t>
      </w:r>
      <w:r>
        <w:rPr>
          <w:rFonts w:ascii="Cambria" w:cs="Cambria" w:eastAsia="Cambria" w:hAnsi="Cambria"/>
          <w:spacing w:val="-2"/>
          <w:w w:val="119"/>
          <w:position w:val="0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ah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        </w:t>
      </w:r>
      <w:r>
        <w:rPr>
          <w:rFonts w:ascii="Cambria" w:cs="Cambria" w:eastAsia="Cambria" w:hAnsi="Cambria"/>
          <w:spacing w:val="53"/>
          <w:w w:val="119"/>
          <w:position w:val="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position w:val="0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position w:val="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before="1"/>
        <w:ind w:left="101" w:right="5761"/>
      </w:pPr>
      <w:r>
        <w:rPr>
          <w:rFonts w:ascii="Cambria" w:cs="Cambria" w:eastAsia="Cambria" w:hAnsi="Cambria"/>
          <w:spacing w:val="2"/>
          <w:w w:val="118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8"/>
          <w:sz w:val="24"/>
          <w:szCs w:val="24"/>
        </w:rPr>
        <w:t>o.</w:t>
      </w:r>
      <w:r>
        <w:rPr>
          <w:rFonts w:ascii="Cambria" w:cs="Cambria" w:eastAsia="Cambria" w:hAnsi="Cambria"/>
          <w:spacing w:val="7"/>
          <w:w w:val="118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8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18"/>
          <w:sz w:val="24"/>
          <w:szCs w:val="24"/>
        </w:rPr>
        <w:t>ele</w:t>
      </w:r>
      <w:r>
        <w:rPr>
          <w:rFonts w:ascii="Cambria" w:cs="Cambria" w:eastAsia="Cambria" w:hAnsi="Cambria"/>
          <w:spacing w:val="6"/>
          <w:w w:val="118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18"/>
          <w:sz w:val="24"/>
          <w:szCs w:val="24"/>
        </w:rPr>
        <w:t>o</w:t>
      </w:r>
      <w:r>
        <w:rPr>
          <w:rFonts w:ascii="Cambria" w:cs="Cambria" w:eastAsia="Cambria" w:hAnsi="Cambria"/>
          <w:spacing w:val="1"/>
          <w:w w:val="118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8"/>
          <w:sz w:val="24"/>
          <w:szCs w:val="24"/>
        </w:rPr>
        <w:t>/</w:t>
      </w:r>
      <w:r>
        <w:rPr>
          <w:rFonts w:ascii="Cambria" w:cs="Cambria" w:eastAsia="Cambria" w:hAnsi="Cambria"/>
          <w:spacing w:val="1"/>
          <w:w w:val="118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8"/>
          <w:sz w:val="24"/>
          <w:szCs w:val="24"/>
        </w:rPr>
        <w:t>o.</w:t>
      </w:r>
      <w:r>
        <w:rPr>
          <w:rFonts w:ascii="Cambria" w:cs="Cambria" w:eastAsia="Cambria" w:hAnsi="Cambria"/>
          <w:spacing w:val="15"/>
          <w:w w:val="118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HP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                    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9"/>
          <w:sz w:val="24"/>
          <w:szCs w:val="24"/>
        </w:rPr>
        <w:t>-</w:t>
      </w:r>
      <w:r>
        <w:rPr>
          <w:rFonts w:ascii="Cambria" w:cs="Cambria" w:eastAsia="Cambria" w:hAnsi="Cambria"/>
          <w:spacing w:val="2"/>
          <w:w w:val="119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9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l</w:t>
      </w:r>
      <w:r>
        <w:rPr>
          <w:rFonts w:ascii="Cambria" w:cs="Cambria" w:eastAsia="Cambria" w:hAnsi="Cambria"/>
          <w:spacing w:val="-13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-6"/>
          <w:w w:val="119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eko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ah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                          </w:t>
      </w:r>
      <w:r>
        <w:rPr>
          <w:rFonts w:ascii="Cambria" w:cs="Cambria" w:eastAsia="Cambria" w:hAnsi="Cambria"/>
          <w:spacing w:val="41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6"/>
          <w:szCs w:val="26"/>
        </w:rPr>
        <w:jc w:val="left"/>
        <w:spacing w:before="16" w:line="260" w:lineRule="exact"/>
      </w:pPr>
      <w:r>
        <w:rPr>
          <w:sz w:val="26"/>
          <w:szCs w:val="26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spacing w:line="245" w:lineRule="auto"/>
        <w:ind w:left="101" w:right="3683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de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ini</w:t>
      </w:r>
      <w:r>
        <w:rPr>
          <w:rFonts w:ascii="Cambria" w:cs="Cambria" w:eastAsia="Cambria" w:hAnsi="Cambria"/>
          <w:spacing w:val="43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ri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z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pada: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9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-19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g</w:t>
      </w:r>
      <w:r>
        <w:rPr>
          <w:rFonts w:ascii="Cambria" w:cs="Cambria" w:eastAsia="Cambria" w:hAnsi="Cambria"/>
          <w:spacing w:val="2"/>
          <w:w w:val="119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ap</w:t>
      </w:r>
      <w:r>
        <w:rPr>
          <w:rFonts w:ascii="Cambria" w:cs="Cambria" w:eastAsia="Cambria" w:hAnsi="Cambria"/>
          <w:spacing w:val="-17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i</w:t>
      </w:r>
      <w:r>
        <w:rPr>
          <w:rFonts w:ascii="Cambria" w:cs="Cambria" w:eastAsia="Cambria" w:hAnsi="Cambria"/>
          <w:spacing w:val="7"/>
          <w:w w:val="119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w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a(</w:t>
      </w:r>
      <w:r>
        <w:rPr>
          <w:rFonts w:ascii="Cambria" w:cs="Cambria" w:eastAsia="Cambria" w:hAnsi="Cambria"/>
          <w:spacing w:val="5"/>
          <w:w w:val="119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)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         </w:t>
      </w:r>
      <w:r>
        <w:rPr>
          <w:rFonts w:ascii="Cambria" w:cs="Cambria" w:eastAsia="Cambria" w:hAnsi="Cambria"/>
          <w:spacing w:val="36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both"/>
        <w:spacing w:line="260" w:lineRule="exact"/>
        <w:ind w:left="101" w:right="5767"/>
      </w:pPr>
      <w:r>
        <w:rPr>
          <w:rFonts w:ascii="Cambria" w:cs="Cambria" w:eastAsia="Cambria" w:hAnsi="Cambria"/>
          <w:spacing w:val="-1"/>
          <w:w w:val="119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9"/>
          <w:sz w:val="24"/>
          <w:szCs w:val="24"/>
        </w:rPr>
        <w:t>m</w:t>
      </w:r>
      <w:r>
        <w:rPr>
          <w:rFonts w:ascii="Cambria" w:cs="Cambria" w:eastAsia="Cambria" w:hAnsi="Cambria"/>
          <w:spacing w:val="1"/>
          <w:w w:val="119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at,</w:t>
      </w:r>
      <w:r>
        <w:rPr>
          <w:rFonts w:ascii="Cambria" w:cs="Cambria" w:eastAsia="Cambria" w:hAnsi="Cambria"/>
          <w:spacing w:val="-5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9"/>
          <w:sz w:val="24"/>
          <w:szCs w:val="24"/>
        </w:rPr>
        <w:t>n</w:t>
      </w:r>
      <w:r>
        <w:rPr>
          <w:rFonts w:ascii="Cambria" w:cs="Cambria" w:eastAsia="Cambria" w:hAnsi="Cambria"/>
          <w:spacing w:val="4"/>
          <w:w w:val="119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g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al</w:t>
      </w:r>
      <w:r>
        <w:rPr>
          <w:rFonts w:ascii="Cambria" w:cs="Cambria" w:eastAsia="Cambria" w:hAnsi="Cambria"/>
          <w:spacing w:val="-9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L</w:t>
      </w:r>
      <w:r>
        <w:rPr>
          <w:rFonts w:ascii="Cambria" w:cs="Cambria" w:eastAsia="Cambria" w:hAnsi="Cambria"/>
          <w:spacing w:val="5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ir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           </w:t>
      </w:r>
      <w:r>
        <w:rPr>
          <w:rFonts w:ascii="Cambria" w:cs="Cambria" w:eastAsia="Cambria" w:hAnsi="Cambria"/>
          <w:spacing w:val="36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both"/>
        <w:spacing w:line="280" w:lineRule="exact"/>
        <w:ind w:left="101" w:right="5771"/>
      </w:pPr>
      <w:r>
        <w:rPr>
          <w:rFonts w:ascii="Cambria" w:cs="Cambria" w:eastAsia="Cambria" w:hAnsi="Cambria"/>
          <w:spacing w:val="2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7"/>
          <w:w w:val="113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3"/>
          <w:sz w:val="24"/>
          <w:szCs w:val="24"/>
        </w:rPr>
        <w:t>g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-2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6"/>
          <w:w w:val="113"/>
          <w:sz w:val="24"/>
          <w:szCs w:val="24"/>
        </w:rPr>
        <w:t>w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(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)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         </w:t>
      </w:r>
      <w:r>
        <w:rPr>
          <w:rFonts w:ascii="Cambria" w:cs="Cambria" w:eastAsia="Cambria" w:hAnsi="Cambria"/>
          <w:spacing w:val="14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both"/>
        <w:spacing w:before="3"/>
        <w:ind w:left="101" w:right="5758"/>
      </w:pPr>
      <w:r>
        <w:rPr>
          <w:rFonts w:ascii="Cambria" w:cs="Cambria" w:eastAsia="Cambria" w:hAnsi="Cambria"/>
          <w:spacing w:val="-5"/>
          <w:w w:val="119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elas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                                           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-2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9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9"/>
          <w:sz w:val="24"/>
          <w:szCs w:val="24"/>
        </w:rPr>
        <w:t>w</w:t>
      </w:r>
      <w:r>
        <w:rPr>
          <w:rFonts w:ascii="Cambria" w:cs="Cambria" w:eastAsia="Cambria" w:hAnsi="Cambria"/>
          <w:spacing w:val="-1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-5"/>
          <w:w w:val="119"/>
          <w:sz w:val="24"/>
          <w:szCs w:val="24"/>
        </w:rPr>
        <w:t>(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i)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                               </w:t>
      </w:r>
      <w:r>
        <w:rPr>
          <w:rFonts w:ascii="Cambria" w:cs="Cambria" w:eastAsia="Cambria" w:hAnsi="Cambria"/>
          <w:spacing w:val="21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 </w:t>
      </w:r>
      <w:r>
        <w:rPr>
          <w:rFonts w:ascii="Cambria" w:cs="Cambria" w:eastAsia="Cambria" w:hAnsi="Cambria"/>
          <w:spacing w:val="-4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I</w:t>
      </w:r>
      <w:r>
        <w:rPr>
          <w:rFonts w:ascii="Cambria" w:cs="Cambria" w:eastAsia="Cambria" w:hAnsi="Cambria"/>
          <w:spacing w:val="-6"/>
          <w:w w:val="124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24"/>
          <w:sz w:val="24"/>
          <w:szCs w:val="24"/>
        </w:rPr>
        <w:t>/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-5"/>
          <w:w w:val="124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24"/>
          <w:sz w:val="24"/>
          <w:szCs w:val="24"/>
        </w:rPr>
        <w:t>S</w:t>
      </w:r>
      <w:r>
        <w:rPr>
          <w:rFonts w:ascii="Cambria" w:cs="Cambria" w:eastAsia="Cambria" w:hAnsi="Cambria"/>
          <w:spacing w:val="-2"/>
          <w:w w:val="124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24"/>
          <w:position w:val="6"/>
          <w:sz w:val="16"/>
          <w:szCs w:val="16"/>
        </w:rPr>
        <w:t>*</w:t>
      </w:r>
      <w:r>
        <w:rPr>
          <w:rFonts w:ascii="Cambria" w:cs="Cambria" w:eastAsia="Cambria" w:hAnsi="Cambria"/>
          <w:spacing w:val="0"/>
          <w:w w:val="124"/>
          <w:position w:val="6"/>
          <w:sz w:val="16"/>
          <w:szCs w:val="16"/>
        </w:rPr>
        <w:t>                                                   </w:t>
      </w:r>
      <w:r>
        <w:rPr>
          <w:rFonts w:ascii="Cambria" w:cs="Cambria" w:eastAsia="Cambria" w:hAnsi="Cambria"/>
          <w:spacing w:val="17"/>
          <w:w w:val="124"/>
          <w:position w:val="6"/>
          <w:sz w:val="16"/>
          <w:szCs w:val="16"/>
        </w:rPr>
        <w:t> </w:t>
      </w:r>
      <w:r>
        <w:rPr>
          <w:rFonts w:ascii="Cambria" w:cs="Cambria" w:eastAsia="Cambria" w:hAnsi="Cambria"/>
          <w:spacing w:val="0"/>
          <w:w w:val="124"/>
          <w:position w:val="0"/>
          <w:sz w:val="24"/>
          <w:szCs w:val="24"/>
        </w:rPr>
        <w:t>:</w:t>
      </w:r>
      <w:r>
        <w:rPr>
          <w:rFonts w:ascii="Cambria" w:cs="Cambria" w:eastAsia="Cambria" w:hAnsi="Cambria"/>
          <w:spacing w:val="0"/>
          <w:w w:val="100"/>
          <w:position w:val="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Cambria" w:cs="Cambria" w:eastAsia="Cambria" w:hAnsi="Cambria"/>
          <w:sz w:val="24"/>
          <w:szCs w:val="24"/>
        </w:rPr>
        <w:jc w:val="both"/>
        <w:ind w:left="101" w:right="74"/>
      </w:pP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ti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2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0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2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5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2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00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il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4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51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2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0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2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5</w:t>
      </w:r>
      <w:r>
        <w:rPr>
          <w:rFonts w:ascii="Cambria" w:cs="Cambria" w:eastAsia="Cambria" w:hAnsi="Cambria"/>
          <w:spacing w:val="3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o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9"/>
          <w:w w:val="113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5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nit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5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2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5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5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2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0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2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5</w:t>
      </w:r>
      <w:r>
        <w:rPr>
          <w:rFonts w:ascii="Cambria" w:cs="Cambria" w:eastAsia="Cambria" w:hAnsi="Cambria"/>
          <w:spacing w:val="5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8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ti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j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nt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8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8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it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r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b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3" w:line="280" w:lineRule="exact"/>
      </w:pPr>
      <w:r>
        <w:rPr>
          <w:sz w:val="28"/>
          <w:szCs w:val="28"/>
        </w:rPr>
      </w:r>
    </w:p>
    <w:p>
      <w:pPr>
        <w:rPr>
          <w:rFonts w:ascii="Cambria" w:cs="Cambria" w:eastAsia="Cambria" w:hAnsi="Cambria"/>
          <w:sz w:val="24"/>
          <w:szCs w:val="24"/>
        </w:rPr>
        <w:jc w:val="left"/>
        <w:ind w:left="101" w:right="93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zin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12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ni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9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y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24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b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u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t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17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8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d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ri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pi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h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n,</w:t>
      </w:r>
      <w:r>
        <w:rPr>
          <w:rFonts w:ascii="Cambria" w:cs="Cambria" w:eastAsia="Cambria" w:hAnsi="Cambria"/>
          <w:spacing w:val="13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6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t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d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u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4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s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b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i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3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4"/>
          <w:w w:val="113"/>
          <w:sz w:val="24"/>
          <w:szCs w:val="24"/>
        </w:rPr>
        <w:t>i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18"/>
          <w:szCs w:val="18"/>
        </w:rPr>
        <w:jc w:val="left"/>
        <w:spacing w:before="10" w:line="180" w:lineRule="exact"/>
        <w:sectPr>
          <w:type w:val="continuous"/>
          <w:pgSz w:h="18720" w:w="12240"/>
          <w:pgMar w:bottom="280" w:left="1340" w:right="1320" w:top="1580"/>
        </w:sectPr>
      </w:pPr>
      <w:r>
        <w:rPr>
          <w:sz w:val="18"/>
          <w:szCs w:val="18"/>
        </w:rPr>
      </w:r>
    </w:p>
    <w:p>
      <w:pPr>
        <w:rPr>
          <w:sz w:val="12"/>
          <w:szCs w:val="12"/>
        </w:rPr>
        <w:jc w:val="left"/>
        <w:spacing w:before="2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ind w:left="1331" w:right="225"/>
      </w:pPr>
      <w:r>
        <w:rPr>
          <w:rFonts w:ascii="Cambria" w:cs="Cambria" w:eastAsia="Cambria" w:hAnsi="Cambria"/>
          <w:spacing w:val="0"/>
          <w:w w:val="118"/>
          <w:sz w:val="24"/>
          <w:szCs w:val="24"/>
        </w:rPr>
        <w:t>Ca</w:t>
      </w:r>
      <w:r>
        <w:rPr>
          <w:rFonts w:ascii="Cambria" w:cs="Cambria" w:eastAsia="Cambria" w:hAnsi="Cambria"/>
          <w:spacing w:val="-2"/>
          <w:w w:val="118"/>
          <w:sz w:val="24"/>
          <w:szCs w:val="24"/>
        </w:rPr>
        <w:t>l</w:t>
      </w:r>
      <w:r>
        <w:rPr>
          <w:rFonts w:ascii="Cambria" w:cs="Cambria" w:eastAsia="Cambria" w:hAnsi="Cambria"/>
          <w:spacing w:val="5"/>
          <w:w w:val="118"/>
          <w:sz w:val="24"/>
          <w:szCs w:val="24"/>
        </w:rPr>
        <w:t>o</w:t>
      </w:r>
      <w:r>
        <w:rPr>
          <w:rFonts w:ascii="Cambria" w:cs="Cambria" w:eastAsia="Cambria" w:hAnsi="Cambria"/>
          <w:spacing w:val="0"/>
          <w:w w:val="118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8"/>
          <w:sz w:val="24"/>
          <w:szCs w:val="24"/>
        </w:rPr>
        <w:t> 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a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s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k</w:t>
      </w:r>
      <w:r>
        <w:rPr>
          <w:rFonts w:ascii="Cambria" w:cs="Cambria" w:eastAsia="Cambria" w:hAnsi="Cambria"/>
          <w:spacing w:val="0"/>
          <w:w w:val="119"/>
          <w:sz w:val="24"/>
          <w:szCs w:val="24"/>
        </w:rPr>
        <w:t>ib</w:t>
      </w:r>
      <w:r>
        <w:rPr>
          <w:rFonts w:ascii="Cambria" w:cs="Cambria" w:eastAsia="Cambria" w:hAnsi="Cambria"/>
          <w:spacing w:val="-2"/>
          <w:w w:val="119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18"/>
          <w:sz w:val="24"/>
          <w:szCs w:val="24"/>
        </w:rPr>
        <w:t>ak</w:t>
      </w:r>
      <w:r>
        <w:rPr>
          <w:rFonts w:ascii="Cambria" w:cs="Cambria" w:eastAsia="Cambria" w:hAnsi="Cambria"/>
          <w:spacing w:val="-4"/>
          <w:w w:val="118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8"/>
          <w:sz w:val="24"/>
          <w:szCs w:val="24"/>
        </w:rPr>
        <w:t>,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10"/>
          <w:szCs w:val="10"/>
        </w:rPr>
        <w:jc w:val="left"/>
        <w:spacing w:before="3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line="280" w:lineRule="exact"/>
        <w:ind w:firstLine="8" w:left="1084" w:right="-21"/>
      </w:pPr>
      <w:r>
        <w:rPr>
          <w:rFonts w:ascii="Cambria" w:cs="Cambria" w:eastAsia="Cambria" w:hAnsi="Cambria"/>
          <w:spacing w:val="14"/>
          <w:w w:val="89"/>
          <w:sz w:val="24"/>
          <w:szCs w:val="24"/>
        </w:rPr>
        <w:t>(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.............................................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89"/>
          <w:sz w:val="24"/>
          <w:szCs w:val="24"/>
        </w:rPr>
        <w:t>)</w:t>
      </w:r>
      <w:r>
        <w:rPr>
          <w:rFonts w:ascii="Cambria" w:cs="Cambria" w:eastAsia="Cambria" w:hAnsi="Cambria"/>
          <w:spacing w:val="0"/>
          <w:w w:val="89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N</w:t>
      </w:r>
      <w:r>
        <w:rPr>
          <w:rFonts w:ascii="Cambria" w:cs="Cambria" w:eastAsia="Cambria" w:hAnsi="Cambria"/>
          <w:spacing w:val="4"/>
          <w:w w:val="100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ma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44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2"/>
          <w:sz w:val="24"/>
          <w:szCs w:val="24"/>
        </w:rPr>
        <w:t>L</w:t>
      </w:r>
      <w:r>
        <w:rPr>
          <w:rFonts w:ascii="Cambria" w:cs="Cambria" w:eastAsia="Cambria" w:hAnsi="Cambria"/>
          <w:spacing w:val="6"/>
          <w:w w:val="102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02"/>
          <w:sz w:val="24"/>
          <w:szCs w:val="24"/>
        </w:rPr>
        <w:t>n</w:t>
      </w:r>
      <w:r>
        <w:rPr>
          <w:rFonts w:ascii="Cambria" w:cs="Cambria" w:eastAsia="Cambria" w:hAnsi="Cambria"/>
          <w:spacing w:val="3"/>
          <w:w w:val="102"/>
          <w:sz w:val="24"/>
          <w:szCs w:val="24"/>
        </w:rPr>
        <w:t>g</w:t>
      </w:r>
      <w:r>
        <w:rPr>
          <w:rFonts w:ascii="Cambria" w:cs="Cambria" w:eastAsia="Cambria" w:hAnsi="Cambria"/>
          <w:spacing w:val="0"/>
          <w:w w:val="102"/>
          <w:sz w:val="24"/>
          <w:szCs w:val="24"/>
        </w:rPr>
        <w:t>k</w:t>
      </w:r>
      <w:r>
        <w:rPr>
          <w:rFonts w:ascii="Cambria" w:cs="Cambria" w:eastAsia="Cambria" w:hAnsi="Cambria"/>
          <w:spacing w:val="5"/>
          <w:w w:val="10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2"/>
          <w:sz w:val="24"/>
          <w:szCs w:val="24"/>
        </w:rPr>
        <w:t>p</w:t>
      </w:r>
      <w:r>
        <w:rPr>
          <w:rFonts w:ascii="Cambria" w:cs="Cambria" w:eastAsia="Cambria" w:hAnsi="Cambria"/>
          <w:spacing w:val="0"/>
          <w:w w:val="102"/>
          <w:sz w:val="24"/>
          <w:szCs w:val="24"/>
        </w:rPr>
        <w:t> </w:t>
      </w:r>
      <w:r>
        <w:rPr>
          <w:rFonts w:ascii="Cambria" w:cs="Cambria" w:eastAsia="Cambria" w:hAnsi="Cambria"/>
          <w:spacing w:val="45"/>
          <w:w w:val="102"/>
          <w:sz w:val="24"/>
          <w:szCs w:val="24"/>
        </w:rPr>
        <w:t> </w:t>
      </w:r>
      <w:r>
        <w:rPr>
          <w:rFonts w:ascii="Cambria" w:cs="Cambria" w:eastAsia="Cambria" w:hAnsi="Cambria"/>
          <w:spacing w:val="2"/>
          <w:w w:val="102"/>
          <w:sz w:val="24"/>
          <w:szCs w:val="24"/>
        </w:rPr>
        <w:t>S</w:t>
      </w:r>
      <w:r>
        <w:rPr>
          <w:rFonts w:ascii="Cambria" w:cs="Cambria" w:eastAsia="Cambria" w:hAnsi="Cambria"/>
          <w:spacing w:val="-5"/>
          <w:w w:val="102"/>
          <w:sz w:val="24"/>
          <w:szCs w:val="24"/>
        </w:rPr>
        <w:t>i</w:t>
      </w:r>
      <w:r>
        <w:rPr>
          <w:rFonts w:ascii="Cambria" w:cs="Cambria" w:eastAsia="Cambria" w:hAnsi="Cambria"/>
          <w:spacing w:val="2"/>
          <w:w w:val="102"/>
          <w:sz w:val="24"/>
          <w:szCs w:val="24"/>
        </w:rPr>
        <w:t>s</w:t>
      </w:r>
      <w:r>
        <w:rPr>
          <w:rFonts w:ascii="Cambria" w:cs="Cambria" w:eastAsia="Cambria" w:hAnsi="Cambria"/>
          <w:spacing w:val="1"/>
          <w:w w:val="102"/>
          <w:sz w:val="24"/>
          <w:szCs w:val="24"/>
        </w:rPr>
        <w:t>w</w:t>
      </w:r>
      <w:r>
        <w:rPr>
          <w:rFonts w:ascii="Cambria" w:cs="Cambria" w:eastAsia="Cambria" w:hAnsi="Cambria"/>
          <w:spacing w:val="0"/>
          <w:w w:val="102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02"/>
          <w:sz w:val="24"/>
          <w:szCs w:val="24"/>
        </w:rPr>
        <w:t>(</w:t>
      </w:r>
      <w:r>
        <w:rPr>
          <w:rFonts w:ascii="Cambria" w:cs="Cambria" w:eastAsia="Cambria" w:hAnsi="Cambria"/>
          <w:spacing w:val="0"/>
          <w:w w:val="102"/>
          <w:sz w:val="24"/>
          <w:szCs w:val="24"/>
        </w:rPr>
        <w:t>i)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before="26"/>
        <w:ind w:left="-38" w:right="659"/>
      </w:pPr>
      <w:r>
        <w:br w:type="column"/>
      </w:r>
      <w:r>
        <w:rPr>
          <w:rFonts w:ascii="Cambria" w:cs="Cambria" w:eastAsia="Cambria" w:hAnsi="Cambria"/>
          <w:spacing w:val="0"/>
          <w:w w:val="107"/>
          <w:sz w:val="24"/>
          <w:szCs w:val="24"/>
        </w:rPr>
        <w:t>Y</w:t>
      </w:r>
      <w:r>
        <w:rPr>
          <w:rFonts w:ascii="Cambria" w:cs="Cambria" w:eastAsia="Cambria" w:hAnsi="Cambria"/>
          <w:spacing w:val="2"/>
          <w:w w:val="107"/>
          <w:sz w:val="24"/>
          <w:szCs w:val="24"/>
        </w:rPr>
        <w:t>o</w:t>
      </w:r>
      <w:r>
        <w:rPr>
          <w:rFonts w:ascii="Cambria" w:cs="Cambria" w:eastAsia="Cambria" w:hAnsi="Cambria"/>
          <w:spacing w:val="4"/>
          <w:w w:val="107"/>
          <w:sz w:val="24"/>
          <w:szCs w:val="24"/>
        </w:rPr>
        <w:t>g</w:t>
      </w:r>
      <w:r>
        <w:rPr>
          <w:rFonts w:ascii="Cambria" w:cs="Cambria" w:eastAsia="Cambria" w:hAnsi="Cambria"/>
          <w:spacing w:val="1"/>
          <w:w w:val="107"/>
          <w:sz w:val="24"/>
          <w:szCs w:val="24"/>
        </w:rPr>
        <w:t>y</w:t>
      </w:r>
      <w:r>
        <w:rPr>
          <w:rFonts w:ascii="Cambria" w:cs="Cambria" w:eastAsia="Cambria" w:hAnsi="Cambria"/>
          <w:spacing w:val="1"/>
          <w:w w:val="107"/>
          <w:sz w:val="24"/>
          <w:szCs w:val="24"/>
        </w:rPr>
        <w:t>a</w:t>
      </w:r>
      <w:r>
        <w:rPr>
          <w:rFonts w:ascii="Cambria" w:cs="Cambria" w:eastAsia="Cambria" w:hAnsi="Cambria"/>
          <w:spacing w:val="4"/>
          <w:w w:val="107"/>
          <w:sz w:val="24"/>
          <w:szCs w:val="24"/>
        </w:rPr>
        <w:t>k</w:t>
      </w:r>
      <w:r>
        <w:rPr>
          <w:rFonts w:ascii="Cambria" w:cs="Cambria" w:eastAsia="Cambria" w:hAnsi="Cambria"/>
          <w:spacing w:val="1"/>
          <w:w w:val="107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7"/>
          <w:sz w:val="24"/>
          <w:szCs w:val="24"/>
        </w:rPr>
        <w:t>r</w:t>
      </w:r>
      <w:r>
        <w:rPr>
          <w:rFonts w:ascii="Cambria" w:cs="Cambria" w:eastAsia="Cambria" w:hAnsi="Cambria"/>
          <w:spacing w:val="1"/>
          <w:w w:val="107"/>
          <w:sz w:val="24"/>
          <w:szCs w:val="24"/>
        </w:rPr>
        <w:t>t</w:t>
      </w:r>
      <w:r>
        <w:rPr>
          <w:rFonts w:ascii="Cambria" w:cs="Cambria" w:eastAsia="Cambria" w:hAnsi="Cambria"/>
          <w:spacing w:val="5"/>
          <w:w w:val="107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07"/>
          <w:sz w:val="24"/>
          <w:szCs w:val="24"/>
        </w:rPr>
        <w:t>,</w:t>
      </w:r>
      <w:r>
        <w:rPr>
          <w:rFonts w:ascii="Cambria" w:cs="Cambria" w:eastAsia="Cambria" w:hAnsi="Cambria"/>
          <w:spacing w:val="0"/>
          <w:w w:val="107"/>
          <w:sz w:val="24"/>
          <w:szCs w:val="24"/>
        </w:rPr>
        <w:t>           </w:t>
      </w:r>
      <w:r>
        <w:rPr>
          <w:rFonts w:ascii="Cambria" w:cs="Cambria" w:eastAsia="Cambria" w:hAnsi="Cambria"/>
          <w:spacing w:val="30"/>
          <w:w w:val="107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7"/>
          <w:sz w:val="24"/>
          <w:szCs w:val="24"/>
        </w:rPr>
        <w:t>F</w:t>
      </w:r>
      <w:r>
        <w:rPr>
          <w:rFonts w:ascii="Cambria" w:cs="Cambria" w:eastAsia="Cambria" w:hAnsi="Cambria"/>
          <w:spacing w:val="2"/>
          <w:w w:val="107"/>
          <w:sz w:val="24"/>
          <w:szCs w:val="24"/>
        </w:rPr>
        <w:t>e</w:t>
      </w:r>
      <w:r>
        <w:rPr>
          <w:rFonts w:ascii="Cambria" w:cs="Cambria" w:eastAsia="Cambria" w:hAnsi="Cambria"/>
          <w:spacing w:val="2"/>
          <w:w w:val="107"/>
          <w:sz w:val="24"/>
          <w:szCs w:val="24"/>
        </w:rPr>
        <w:t>b</w:t>
      </w:r>
      <w:r>
        <w:rPr>
          <w:rFonts w:ascii="Cambria" w:cs="Cambria" w:eastAsia="Cambria" w:hAnsi="Cambria"/>
          <w:spacing w:val="5"/>
          <w:w w:val="107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07"/>
          <w:sz w:val="24"/>
          <w:szCs w:val="24"/>
        </w:rPr>
        <w:t>u</w:t>
      </w:r>
      <w:r>
        <w:rPr>
          <w:rFonts w:ascii="Cambria" w:cs="Cambria" w:eastAsia="Cambria" w:hAnsi="Cambria"/>
          <w:spacing w:val="1"/>
          <w:w w:val="107"/>
          <w:sz w:val="24"/>
          <w:szCs w:val="24"/>
        </w:rPr>
        <w:t>a</w:t>
      </w:r>
      <w:r>
        <w:rPr>
          <w:rFonts w:ascii="Cambria" w:cs="Cambria" w:eastAsia="Cambria" w:hAnsi="Cambria"/>
          <w:spacing w:val="5"/>
          <w:w w:val="107"/>
          <w:sz w:val="24"/>
          <w:szCs w:val="24"/>
        </w:rPr>
        <w:t>r</w:t>
      </w:r>
      <w:r>
        <w:rPr>
          <w:rFonts w:ascii="Cambria" w:cs="Cambria" w:eastAsia="Cambria" w:hAnsi="Cambria"/>
          <w:spacing w:val="0"/>
          <w:w w:val="107"/>
          <w:sz w:val="24"/>
          <w:szCs w:val="24"/>
        </w:rPr>
        <w:t>i</w:t>
      </w:r>
      <w:r>
        <w:rPr>
          <w:rFonts w:ascii="Cambria" w:cs="Cambria" w:eastAsia="Cambria" w:hAnsi="Cambria"/>
          <w:spacing w:val="11"/>
          <w:w w:val="107"/>
          <w:sz w:val="24"/>
          <w:szCs w:val="24"/>
        </w:rPr>
        <w:t> 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2</w:t>
      </w:r>
      <w:r>
        <w:rPr>
          <w:rFonts w:ascii="Cambria" w:cs="Cambria" w:eastAsia="Cambria" w:hAnsi="Cambria"/>
          <w:spacing w:val="4"/>
          <w:w w:val="108"/>
          <w:sz w:val="24"/>
          <w:szCs w:val="24"/>
        </w:rPr>
        <w:t>0</w:t>
      </w:r>
      <w:r>
        <w:rPr>
          <w:rFonts w:ascii="Cambria" w:cs="Cambria" w:eastAsia="Cambria" w:hAnsi="Cambria"/>
          <w:spacing w:val="0"/>
          <w:w w:val="108"/>
          <w:sz w:val="24"/>
          <w:szCs w:val="24"/>
        </w:rPr>
        <w:t>25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before="2"/>
        <w:ind w:left="758" w:right="1364"/>
      </w:pPr>
      <w:r>
        <w:rPr>
          <w:rFonts w:ascii="Cambria" w:cs="Cambria" w:eastAsia="Cambria" w:hAnsi="Cambria"/>
          <w:spacing w:val="0"/>
          <w:w w:val="112"/>
          <w:sz w:val="24"/>
          <w:szCs w:val="24"/>
        </w:rPr>
        <w:t>Y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ng</w:t>
      </w:r>
      <w:r>
        <w:rPr>
          <w:rFonts w:ascii="Cambria" w:cs="Cambria" w:eastAsia="Cambria" w:hAnsi="Cambria"/>
          <w:spacing w:val="19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y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n,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28"/>
          <w:szCs w:val="28"/>
        </w:rPr>
        <w:jc w:val="left"/>
        <w:spacing w:before="16" w:line="280" w:lineRule="exact"/>
      </w:pPr>
      <w:r>
        <w:rPr>
          <w:sz w:val="28"/>
          <w:szCs w:val="28"/>
        </w:rPr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line="840" w:lineRule="atLeast"/>
        <w:ind w:hanging="7" w:left="647" w:right="1244"/>
      </w:pPr>
      <w:r>
        <w:rPr>
          <w:rFonts w:ascii="Cambria" w:cs="Cambria" w:eastAsia="Cambria" w:hAnsi="Cambria"/>
          <w:spacing w:val="0"/>
          <w:w w:val="100"/>
          <w:sz w:val="24"/>
          <w:szCs w:val="24"/>
        </w:rPr>
        <w:t>M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t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e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rai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 </w:t>
      </w:r>
      <w:r>
        <w:rPr>
          <w:rFonts w:ascii="Cambria" w:cs="Cambria" w:eastAsia="Cambria" w:hAnsi="Cambria"/>
          <w:spacing w:val="11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R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p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1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3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,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0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 </w:t>
      </w:r>
      <w:r>
        <w:rPr>
          <w:rFonts w:ascii="Cambria" w:cs="Cambria" w:eastAsia="Cambria" w:hAnsi="Cambria"/>
          <w:spacing w:val="5"/>
          <w:w w:val="100"/>
          <w:sz w:val="24"/>
          <w:szCs w:val="24"/>
        </w:rPr>
        <w:t>(</w:t>
      </w:r>
      <w:r>
        <w:rPr>
          <w:rFonts w:ascii="Cambria" w:cs="Cambria" w:eastAsia="Cambria" w:hAnsi="Cambria"/>
          <w:spacing w:val="-1"/>
          <w:w w:val="100"/>
          <w:sz w:val="24"/>
          <w:szCs w:val="24"/>
        </w:rPr>
        <w:t>.............................................</w:t>
      </w:r>
      <w:r>
        <w:rPr>
          <w:rFonts w:ascii="Cambria" w:cs="Cambria" w:eastAsia="Cambria" w:hAnsi="Cambria"/>
          <w:spacing w:val="7"/>
          <w:w w:val="100"/>
          <w:sz w:val="24"/>
          <w:szCs w:val="24"/>
        </w:rPr>
        <w:t>.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  <w:t>)</w:t>
      </w:r>
    </w:p>
    <w:p>
      <w:pPr>
        <w:rPr>
          <w:rFonts w:ascii="Cambria" w:cs="Cambria" w:eastAsia="Cambria" w:hAnsi="Cambria"/>
          <w:sz w:val="24"/>
          <w:szCs w:val="24"/>
        </w:rPr>
        <w:jc w:val="center"/>
        <w:spacing w:before="7"/>
        <w:ind w:left="34" w:right="641"/>
        <w:sectPr>
          <w:type w:val="continuous"/>
          <w:pgSz w:h="18720" w:w="12240"/>
          <w:pgMar w:bottom="280" w:left="1340" w:right="1320" w:top="1580"/>
          <w:cols w:equalWidth="off" w:num="2">
            <w:col w:space="1458" w:w="3784"/>
            <w:col w:w="4338"/>
          </w:cols>
        </w:sectPr>
      </w:pPr>
      <w:r>
        <w:rPr>
          <w:rFonts w:ascii="Cambria" w:cs="Cambria" w:eastAsia="Cambria" w:hAnsi="Cambria"/>
          <w:spacing w:val="2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6"/>
          <w:w w:val="112"/>
          <w:sz w:val="24"/>
          <w:szCs w:val="24"/>
        </w:rPr>
        <w:t>m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7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n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g</w:t>
      </w:r>
      <w:r>
        <w:rPr>
          <w:rFonts w:ascii="Cambria" w:cs="Cambria" w:eastAsia="Cambria" w:hAnsi="Cambria"/>
          <w:spacing w:val="1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3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10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K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e</w:t>
      </w:r>
      <w:r>
        <w:rPr>
          <w:rFonts w:ascii="Cambria" w:cs="Cambria" w:eastAsia="Cambria" w:hAnsi="Cambria"/>
          <w:spacing w:val="4"/>
          <w:w w:val="112"/>
          <w:sz w:val="24"/>
          <w:szCs w:val="24"/>
        </w:rPr>
        <w:t>p</w:t>
      </w:r>
      <w:r>
        <w:rPr>
          <w:rFonts w:ascii="Cambria" w:cs="Cambria" w:eastAsia="Cambria" w:hAnsi="Cambria"/>
          <w:spacing w:val="-1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2"/>
          <w:w w:val="112"/>
          <w:sz w:val="24"/>
          <w:szCs w:val="24"/>
        </w:rPr>
        <w:t>l</w:t>
      </w:r>
      <w:r>
        <w:rPr>
          <w:rFonts w:ascii="Cambria" w:cs="Cambria" w:eastAsia="Cambria" w:hAnsi="Cambria"/>
          <w:spacing w:val="0"/>
          <w:w w:val="112"/>
          <w:sz w:val="24"/>
          <w:szCs w:val="24"/>
        </w:rPr>
        <w:t>a</w:t>
      </w:r>
      <w:r>
        <w:rPr>
          <w:rFonts w:ascii="Cambria" w:cs="Cambria" w:eastAsia="Cambria" w:hAnsi="Cambria"/>
          <w:spacing w:val="11"/>
          <w:w w:val="112"/>
          <w:sz w:val="24"/>
          <w:szCs w:val="24"/>
        </w:rPr>
        <w:t> 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S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e</w:t>
      </w:r>
      <w:r>
        <w:rPr>
          <w:rFonts w:ascii="Cambria" w:cs="Cambria" w:eastAsia="Cambria" w:hAnsi="Cambria"/>
          <w:spacing w:val="1"/>
          <w:w w:val="113"/>
          <w:sz w:val="24"/>
          <w:szCs w:val="24"/>
        </w:rPr>
        <w:t>k</w:t>
      </w:r>
      <w:r>
        <w:rPr>
          <w:rFonts w:ascii="Cambria" w:cs="Cambria" w:eastAsia="Cambria" w:hAnsi="Cambria"/>
          <w:spacing w:val="-5"/>
          <w:w w:val="113"/>
          <w:sz w:val="24"/>
          <w:szCs w:val="24"/>
        </w:rPr>
        <w:t>o</w:t>
      </w:r>
      <w:r>
        <w:rPr>
          <w:rFonts w:ascii="Cambria" w:cs="Cambria" w:eastAsia="Cambria" w:hAnsi="Cambria"/>
          <w:spacing w:val="2"/>
          <w:w w:val="113"/>
          <w:sz w:val="24"/>
          <w:szCs w:val="24"/>
        </w:rPr>
        <w:t>l</w:t>
      </w:r>
      <w:r>
        <w:rPr>
          <w:rFonts w:ascii="Cambria" w:cs="Cambria" w:eastAsia="Cambria" w:hAnsi="Cambria"/>
          <w:spacing w:val="-1"/>
          <w:w w:val="113"/>
          <w:sz w:val="24"/>
          <w:szCs w:val="24"/>
        </w:rPr>
        <w:t>a</w:t>
      </w:r>
      <w:r>
        <w:rPr>
          <w:rFonts w:ascii="Cambria" w:cs="Cambria" w:eastAsia="Cambria" w:hAnsi="Cambria"/>
          <w:spacing w:val="0"/>
          <w:w w:val="113"/>
          <w:sz w:val="24"/>
          <w:szCs w:val="24"/>
        </w:rPr>
        <w:t>h</w:t>
      </w:r>
      <w:r>
        <w:rPr>
          <w:rFonts w:ascii="Cambria" w:cs="Cambria" w:eastAsia="Cambria" w:hAnsi="Cambria"/>
          <w:spacing w:val="0"/>
          <w:w w:val="100"/>
          <w:sz w:val="24"/>
          <w:szCs w:val="24"/>
        </w:rPr>
      </w:r>
    </w:p>
    <w:p>
      <w:pPr>
        <w:rPr>
          <w:sz w:val="16"/>
          <w:szCs w:val="16"/>
        </w:rPr>
        <w:jc w:val="left"/>
        <w:spacing w:before="2" w:line="160" w:lineRule="exact"/>
      </w:pPr>
      <w:r>
        <w:pict>
          <v:group coordorigin="560,18712" coordsize="11120,8" style="position:absolute;margin-left:28pt;margin-top:935.6pt;width:556pt;height:0.4pt;mso-position-horizontal-relative:page;mso-position-vertical-relative:page;z-index:-61">
            <v:shape coordorigin="568,18720" coordsize="11104,0" filled="f" path="m568,18720l11672,18720e" strokecolor="#000000" stroked="t" strokeweight="0.8pt" style="position:absolute;left:568;top:18720;width:11104;height:0">
              <v:path arrowok="t"/>
            </v:shape>
            <v:shape coordorigin="568,18720" coordsize="11104,0" filled="f" path="m568,18720l11672,18720e" strokecolor="#000000" stroked="t" strokeweight="0.8pt" style="position:absolute;left:568;top:18720;width:11104;height:0">
              <v:path arrowok="t"/>
            </v:shape>
            <w10:wrap type="none"/>
          </v:group>
        </w:pict>
      </w: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mbria" w:cs="Cambria" w:eastAsia="Cambria" w:hAnsi="Cambria"/>
          <w:sz w:val="22"/>
          <w:szCs w:val="22"/>
        </w:rPr>
        <w:jc w:val="left"/>
        <w:spacing w:before="29"/>
        <w:ind w:left="101"/>
      </w:pPr>
      <w:r>
        <w:rPr>
          <w:rFonts w:ascii="Cambria" w:cs="Cambria" w:eastAsia="Cambria" w:hAnsi="Cambria"/>
          <w:spacing w:val="0"/>
          <w:w w:val="113"/>
          <w:sz w:val="22"/>
          <w:szCs w:val="22"/>
        </w:rPr>
        <w:t>*p</w:t>
      </w:r>
      <w:r>
        <w:rPr>
          <w:rFonts w:ascii="Cambria" w:cs="Cambria" w:eastAsia="Cambria" w:hAnsi="Cambria"/>
          <w:spacing w:val="1"/>
          <w:w w:val="113"/>
          <w:sz w:val="22"/>
          <w:szCs w:val="22"/>
        </w:rPr>
        <w:t>i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l</w:t>
      </w:r>
      <w:r>
        <w:rPr>
          <w:rFonts w:ascii="Cambria" w:cs="Cambria" w:eastAsia="Cambria" w:hAnsi="Cambria"/>
          <w:spacing w:val="1"/>
          <w:w w:val="113"/>
          <w:sz w:val="22"/>
          <w:szCs w:val="22"/>
        </w:rPr>
        <w:t>i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h</w:t>
      </w:r>
      <w:r>
        <w:rPr>
          <w:rFonts w:ascii="Cambria" w:cs="Cambria" w:eastAsia="Cambria" w:hAnsi="Cambria"/>
          <w:spacing w:val="16"/>
          <w:w w:val="113"/>
          <w:sz w:val="22"/>
          <w:szCs w:val="22"/>
        </w:rPr>
        <w:t> 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salah</w:t>
      </w:r>
      <w:r>
        <w:rPr>
          <w:rFonts w:ascii="Cambria" w:cs="Cambria" w:eastAsia="Cambria" w:hAnsi="Cambria"/>
          <w:spacing w:val="16"/>
          <w:w w:val="113"/>
          <w:sz w:val="22"/>
          <w:szCs w:val="22"/>
        </w:rPr>
        <w:t> 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sa</w:t>
      </w:r>
      <w:r>
        <w:rPr>
          <w:rFonts w:ascii="Cambria" w:cs="Cambria" w:eastAsia="Cambria" w:hAnsi="Cambria"/>
          <w:spacing w:val="-1"/>
          <w:w w:val="113"/>
          <w:sz w:val="22"/>
          <w:szCs w:val="22"/>
        </w:rPr>
        <w:t>t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u,</w:t>
      </w:r>
      <w:r>
        <w:rPr>
          <w:rFonts w:ascii="Cambria" w:cs="Cambria" w:eastAsia="Cambria" w:hAnsi="Cambria"/>
          <w:spacing w:val="15"/>
          <w:w w:val="113"/>
          <w:sz w:val="22"/>
          <w:szCs w:val="22"/>
        </w:rPr>
        <w:t> 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c</w:t>
      </w:r>
      <w:r>
        <w:rPr>
          <w:rFonts w:ascii="Cambria" w:cs="Cambria" w:eastAsia="Cambria" w:hAnsi="Cambria"/>
          <w:spacing w:val="3"/>
          <w:w w:val="113"/>
          <w:sz w:val="22"/>
          <w:szCs w:val="22"/>
        </w:rPr>
        <w:t>o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ret</w:t>
      </w:r>
      <w:r>
        <w:rPr>
          <w:rFonts w:ascii="Cambria" w:cs="Cambria" w:eastAsia="Cambria" w:hAnsi="Cambria"/>
          <w:spacing w:val="13"/>
          <w:w w:val="113"/>
          <w:sz w:val="22"/>
          <w:szCs w:val="22"/>
        </w:rPr>
        <w:t> </w:t>
      </w:r>
      <w:r>
        <w:rPr>
          <w:rFonts w:ascii="Cambria" w:cs="Cambria" w:eastAsia="Cambria" w:hAnsi="Cambria"/>
          <w:spacing w:val="1"/>
          <w:w w:val="113"/>
          <w:sz w:val="22"/>
          <w:szCs w:val="22"/>
        </w:rPr>
        <w:t>y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a</w:t>
      </w:r>
      <w:r>
        <w:rPr>
          <w:rFonts w:ascii="Cambria" w:cs="Cambria" w:eastAsia="Cambria" w:hAnsi="Cambria"/>
          <w:spacing w:val="-1"/>
          <w:w w:val="113"/>
          <w:sz w:val="22"/>
          <w:szCs w:val="22"/>
        </w:rPr>
        <w:t>n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g</w:t>
      </w:r>
      <w:r>
        <w:rPr>
          <w:rFonts w:ascii="Cambria" w:cs="Cambria" w:eastAsia="Cambria" w:hAnsi="Cambria"/>
          <w:spacing w:val="14"/>
          <w:w w:val="113"/>
          <w:sz w:val="22"/>
          <w:szCs w:val="22"/>
        </w:rPr>
        <w:t> </w:t>
      </w:r>
      <w:r>
        <w:rPr>
          <w:rFonts w:ascii="Cambria" w:cs="Cambria" w:eastAsia="Cambria" w:hAnsi="Cambria"/>
          <w:spacing w:val="-1"/>
          <w:w w:val="113"/>
          <w:sz w:val="22"/>
          <w:szCs w:val="22"/>
        </w:rPr>
        <w:t>t</w:t>
      </w:r>
      <w:r>
        <w:rPr>
          <w:rFonts w:ascii="Cambria" w:cs="Cambria" w:eastAsia="Cambria" w:hAnsi="Cambria"/>
          <w:spacing w:val="2"/>
          <w:w w:val="113"/>
          <w:sz w:val="22"/>
          <w:szCs w:val="22"/>
        </w:rPr>
        <w:t>i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d</w:t>
      </w:r>
      <w:r>
        <w:rPr>
          <w:rFonts w:ascii="Cambria" w:cs="Cambria" w:eastAsia="Cambria" w:hAnsi="Cambria"/>
          <w:spacing w:val="1"/>
          <w:w w:val="113"/>
          <w:sz w:val="22"/>
          <w:szCs w:val="22"/>
        </w:rPr>
        <w:t>a</w:t>
      </w:r>
      <w:r>
        <w:rPr>
          <w:rFonts w:ascii="Cambria" w:cs="Cambria" w:eastAsia="Cambria" w:hAnsi="Cambria"/>
          <w:spacing w:val="0"/>
          <w:w w:val="113"/>
          <w:sz w:val="22"/>
          <w:szCs w:val="22"/>
        </w:rPr>
        <w:t>k</w:t>
      </w:r>
      <w:r>
        <w:rPr>
          <w:rFonts w:ascii="Cambria" w:cs="Cambria" w:eastAsia="Cambria" w:hAnsi="Cambria"/>
          <w:spacing w:val="15"/>
          <w:w w:val="113"/>
          <w:sz w:val="22"/>
          <w:szCs w:val="22"/>
        </w:rPr>
        <w:t> </w:t>
      </w:r>
      <w:r>
        <w:rPr>
          <w:rFonts w:ascii="Cambria" w:cs="Cambria" w:eastAsia="Cambria" w:hAnsi="Cambria"/>
          <w:spacing w:val="-4"/>
          <w:w w:val="114"/>
          <w:sz w:val="22"/>
          <w:szCs w:val="22"/>
        </w:rPr>
        <w:t>s</w:t>
      </w:r>
      <w:r>
        <w:rPr>
          <w:rFonts w:ascii="Cambria" w:cs="Cambria" w:eastAsia="Cambria" w:hAnsi="Cambria"/>
          <w:spacing w:val="-3"/>
          <w:w w:val="114"/>
          <w:sz w:val="22"/>
          <w:szCs w:val="22"/>
        </w:rPr>
        <w:t>e</w:t>
      </w:r>
      <w:r>
        <w:rPr>
          <w:rFonts w:ascii="Cambria" w:cs="Cambria" w:eastAsia="Cambria" w:hAnsi="Cambria"/>
          <w:spacing w:val="0"/>
          <w:w w:val="114"/>
          <w:sz w:val="22"/>
          <w:szCs w:val="22"/>
        </w:rPr>
        <w:t>s</w:t>
      </w:r>
      <w:r>
        <w:rPr>
          <w:rFonts w:ascii="Cambria" w:cs="Cambria" w:eastAsia="Cambria" w:hAnsi="Cambria"/>
          <w:spacing w:val="-4"/>
          <w:w w:val="114"/>
          <w:sz w:val="22"/>
          <w:szCs w:val="22"/>
        </w:rPr>
        <w:t>u</w:t>
      </w:r>
      <w:r>
        <w:rPr>
          <w:rFonts w:ascii="Cambria" w:cs="Cambria" w:eastAsia="Cambria" w:hAnsi="Cambria"/>
          <w:spacing w:val="-3"/>
          <w:w w:val="114"/>
          <w:sz w:val="22"/>
          <w:szCs w:val="22"/>
        </w:rPr>
        <w:t>a</w:t>
      </w:r>
      <w:r>
        <w:rPr>
          <w:rFonts w:ascii="Cambria" w:cs="Cambria" w:eastAsia="Cambria" w:hAnsi="Cambria"/>
          <w:spacing w:val="0"/>
          <w:w w:val="115"/>
          <w:sz w:val="22"/>
          <w:szCs w:val="22"/>
        </w:rPr>
        <w:t>i</w:t>
      </w:r>
      <w:r>
        <w:rPr>
          <w:rFonts w:ascii="Cambria" w:cs="Cambria" w:eastAsia="Cambria" w:hAnsi="Cambria"/>
          <w:spacing w:val="0"/>
          <w:w w:val="100"/>
          <w:sz w:val="22"/>
          <w:szCs w:val="22"/>
        </w:rPr>
      </w:r>
    </w:p>
    <w:sectPr>
      <w:type w:val="continuous"/>
      <w:pgSz w:h="18720" w:w="12240"/>
      <w:pgMar w:bottom="280" w:left="1340" w:right="1320" w:top="15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