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rFonts w:ascii="Cambria" w:cs="Cambria" w:eastAsia="Cambria" w:hAnsi="Cambria"/>
          <w:sz w:val="24"/>
          <w:szCs w:val="24"/>
        </w:rPr>
        <w:jc w:val="left"/>
        <w:spacing w:before="68" w:line="280" w:lineRule="exact"/>
        <w:ind w:firstLine="1305" w:left="1917" w:right="1287"/>
      </w:pPr>
      <w:r>
        <w:pict>
          <v:group coordorigin="560,18712" coordsize="11120,8" style="position:absolute;margin-left:28pt;margin-top:935.6pt;width:556pt;height:0.4pt;mso-position-horizontal-relative:page;mso-position-vertical-relative:page;z-index:-40">
            <v:shape coordorigin="568,18720" coordsize="11104,0" filled="f" path="m568,18720l11672,18720e" strokecolor="#000000" stroked="t" strokeweight="0.8pt" style="position:absolute;left:568;top:18720;width:11104;height:0">
              <v:path arrowok="t"/>
            </v:shape>
            <v:shape coordorigin="568,18720" coordsize="11104,0" filled="f" path="m568,18720l11672,18720e" strokecolor="#000000" stroked="t" strokeweight="0.8pt" style="position:absolute;left:568;top:18720;width:11104;height:0">
              <v:path arrowok="t"/>
            </v:shape>
            <w10:wrap type="none"/>
          </v:group>
        </w:pict>
      </w:r>
      <w:r>
        <w:rPr>
          <w:rFonts w:ascii="Cambria" w:cs="Cambria" w:eastAsia="Cambria" w:hAnsi="Cambria"/>
          <w:b/>
          <w:w w:val="114"/>
          <w:sz w:val="24"/>
          <w:szCs w:val="24"/>
        </w:rPr>
      </w:r>
      <w:r>
        <w:rPr>
          <w:rFonts w:ascii="Cambria" w:cs="Cambria" w:eastAsia="Cambria" w:hAnsi="Cambria"/>
          <w:b/>
          <w:spacing w:val="0"/>
          <w:w w:val="113"/>
          <w:sz w:val="24"/>
          <w:szCs w:val="24"/>
          <w:u w:color="000000" w:val="thick"/>
        </w:rPr>
        <w:t>P</w:t>
      </w:r>
      <w:r>
        <w:rPr>
          <w:rFonts w:ascii="Cambria" w:cs="Cambria" w:eastAsia="Cambria" w:hAnsi="Cambria"/>
          <w:b/>
          <w:spacing w:val="2"/>
          <w:w w:val="113"/>
          <w:sz w:val="24"/>
          <w:szCs w:val="24"/>
          <w:u w:color="000000" w:val="thick"/>
        </w:rPr>
        <w:t>E</w:t>
      </w:r>
      <w:r>
        <w:rPr>
          <w:rFonts w:ascii="Cambria" w:cs="Cambria" w:eastAsia="Cambria" w:hAnsi="Cambria"/>
          <w:b/>
          <w:spacing w:val="2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3"/>
          <w:w w:val="113"/>
          <w:sz w:val="24"/>
          <w:szCs w:val="24"/>
          <w:u w:color="000000" w:val="thick"/>
        </w:rPr>
        <w:t>R</w:t>
      </w:r>
      <w:r>
        <w:rPr>
          <w:rFonts w:ascii="Cambria" w:cs="Cambria" w:eastAsia="Cambria" w:hAnsi="Cambria"/>
          <w:b/>
          <w:spacing w:val="3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-1"/>
          <w:w w:val="113"/>
          <w:sz w:val="24"/>
          <w:szCs w:val="24"/>
          <w:u w:color="000000" w:val="thick"/>
        </w:rPr>
        <w:t>N</w:t>
      </w:r>
      <w:r>
        <w:rPr>
          <w:rFonts w:ascii="Cambria" w:cs="Cambria" w:eastAsia="Cambria" w:hAnsi="Cambria"/>
          <w:b/>
          <w:spacing w:val="-1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-1"/>
          <w:w w:val="113"/>
          <w:sz w:val="24"/>
          <w:szCs w:val="24"/>
          <w:u w:color="000000" w:val="thick"/>
        </w:rPr>
        <w:t>Y</w:t>
      </w:r>
      <w:r>
        <w:rPr>
          <w:rFonts w:ascii="Cambria" w:cs="Cambria" w:eastAsia="Cambria" w:hAnsi="Cambria"/>
          <w:b/>
          <w:spacing w:val="-1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2"/>
          <w:w w:val="113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2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1"/>
          <w:w w:val="113"/>
          <w:sz w:val="24"/>
          <w:szCs w:val="24"/>
          <w:u w:color="000000" w:val="thick"/>
        </w:rPr>
        <w:t>T</w:t>
      </w:r>
      <w:r>
        <w:rPr>
          <w:rFonts w:ascii="Cambria" w:cs="Cambria" w:eastAsia="Cambria" w:hAnsi="Cambria"/>
          <w:b/>
          <w:spacing w:val="1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2"/>
          <w:w w:val="113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2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7"/>
          <w:w w:val="113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7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3"/>
          <w:sz w:val="24"/>
          <w:szCs w:val="24"/>
          <w:u w:color="000000" w:val="thick"/>
        </w:rPr>
        <w:t>N</w:t>
      </w:r>
      <w:r>
        <w:rPr>
          <w:rFonts w:ascii="Cambria" w:cs="Cambria" w:eastAsia="Cambria" w:hAnsi="Cambria"/>
          <w:b/>
          <w:spacing w:val="8"/>
          <w:w w:val="113"/>
          <w:sz w:val="24"/>
          <w:szCs w:val="24"/>
          <w:u w:color="000000" w:val="thick"/>
        </w:rPr>
        <w:t> </w:t>
      </w:r>
      <w:r>
        <w:rPr>
          <w:rFonts w:ascii="Cambria" w:cs="Cambria" w:eastAsia="Cambria" w:hAnsi="Cambria"/>
          <w:b/>
          <w:spacing w:val="4"/>
          <w:w w:val="113"/>
          <w:sz w:val="24"/>
          <w:szCs w:val="24"/>
          <w:u w:color="000000" w:val="thick"/>
        </w:rPr>
        <w:t>P</w:t>
      </w:r>
      <w:r>
        <w:rPr>
          <w:rFonts w:ascii="Cambria" w:cs="Cambria" w:eastAsia="Cambria" w:hAnsi="Cambria"/>
          <w:b/>
          <w:spacing w:val="4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-2"/>
          <w:w w:val="113"/>
          <w:sz w:val="24"/>
          <w:szCs w:val="24"/>
          <w:u w:color="000000" w:val="thick"/>
        </w:rPr>
        <w:t>E</w:t>
      </w:r>
      <w:r>
        <w:rPr>
          <w:rFonts w:ascii="Cambria" w:cs="Cambria" w:eastAsia="Cambria" w:hAnsi="Cambria"/>
          <w:b/>
          <w:spacing w:val="-2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3"/>
          <w:w w:val="113"/>
          <w:sz w:val="24"/>
          <w:szCs w:val="24"/>
          <w:u w:color="000000" w:val="thick"/>
        </w:rPr>
        <w:t>R</w:t>
      </w:r>
      <w:r>
        <w:rPr>
          <w:rFonts w:ascii="Cambria" w:cs="Cambria" w:eastAsia="Cambria" w:hAnsi="Cambria"/>
          <w:b/>
          <w:spacing w:val="3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3"/>
          <w:sz w:val="24"/>
          <w:szCs w:val="24"/>
          <w:u w:color="000000" w:val="thick"/>
        </w:rPr>
        <w:t>S</w:t>
      </w:r>
      <w:r>
        <w:rPr>
          <w:rFonts w:ascii="Cambria" w:cs="Cambria" w:eastAsia="Cambria" w:hAnsi="Cambria"/>
          <w:b/>
          <w:spacing w:val="2"/>
          <w:w w:val="113"/>
          <w:sz w:val="24"/>
          <w:szCs w:val="24"/>
          <w:u w:color="000000" w:val="thick"/>
        </w:rPr>
        <w:t>E</w:t>
      </w:r>
      <w:r>
        <w:rPr>
          <w:rFonts w:ascii="Cambria" w:cs="Cambria" w:eastAsia="Cambria" w:hAnsi="Cambria"/>
          <w:b/>
          <w:spacing w:val="2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1"/>
          <w:w w:val="113"/>
          <w:sz w:val="24"/>
          <w:szCs w:val="24"/>
          <w:u w:color="000000" w:val="thick"/>
        </w:rPr>
        <w:t>T</w:t>
      </w:r>
      <w:r>
        <w:rPr>
          <w:rFonts w:ascii="Cambria" w:cs="Cambria" w:eastAsia="Cambria" w:hAnsi="Cambria"/>
          <w:b/>
          <w:spacing w:val="1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3"/>
          <w:w w:val="113"/>
          <w:sz w:val="24"/>
          <w:szCs w:val="24"/>
          <w:u w:color="000000" w:val="thick"/>
        </w:rPr>
        <w:t>U</w:t>
      </w:r>
      <w:r>
        <w:rPr>
          <w:rFonts w:ascii="Cambria" w:cs="Cambria" w:eastAsia="Cambria" w:hAnsi="Cambria"/>
          <w:b/>
          <w:spacing w:val="3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-1"/>
          <w:w w:val="114"/>
          <w:sz w:val="24"/>
          <w:szCs w:val="24"/>
          <w:u w:color="000000" w:val="thick"/>
        </w:rPr>
        <w:t>J</w:t>
      </w:r>
      <w:r>
        <w:rPr>
          <w:rFonts w:ascii="Cambria" w:cs="Cambria" w:eastAsia="Cambria" w:hAnsi="Cambria"/>
          <w:b/>
          <w:spacing w:val="-1"/>
          <w:w w:val="114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3"/>
          <w:sz w:val="24"/>
          <w:szCs w:val="24"/>
          <w:u w:color="000000" w:val="thick"/>
        </w:rPr>
        <w:t>U</w:t>
      </w:r>
      <w:r>
        <w:rPr>
          <w:rFonts w:ascii="Cambria" w:cs="Cambria" w:eastAsia="Cambria" w:hAnsi="Cambria"/>
          <w:b/>
          <w:spacing w:val="5"/>
          <w:w w:val="113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5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3"/>
          <w:sz w:val="24"/>
          <w:szCs w:val="24"/>
          <w:u w:color="000000" w:val="thick"/>
        </w:rPr>
        <w:t>N</w:t>
      </w:r>
      <w:r>
        <w:rPr>
          <w:rFonts w:ascii="Cambria" w:cs="Cambria" w:eastAsia="Cambria" w:hAnsi="Cambria"/>
          <w:b/>
          <w:spacing w:val="0"/>
          <w:w w:val="113"/>
          <w:sz w:val="24"/>
          <w:szCs w:val="24"/>
        </w:rPr>
      </w:r>
      <w:r>
        <w:rPr>
          <w:rFonts w:ascii="Cambria" w:cs="Cambria" w:eastAsia="Cambria" w:hAnsi="Cambria"/>
          <w:b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b/>
          <w:spacing w:val="0"/>
          <w:w w:val="114"/>
          <w:sz w:val="24"/>
          <w:szCs w:val="24"/>
        </w:rPr>
      </w:r>
      <w:r>
        <w:rPr>
          <w:rFonts w:ascii="Cambria" w:cs="Cambria" w:eastAsia="Cambria" w:hAnsi="Cambria"/>
          <w:b/>
          <w:spacing w:val="0"/>
          <w:w w:val="113"/>
          <w:sz w:val="24"/>
          <w:szCs w:val="24"/>
          <w:u w:color="000000" w:val="thick"/>
        </w:rPr>
        <w:t>P</w:t>
      </w:r>
      <w:r>
        <w:rPr>
          <w:rFonts w:ascii="Cambria" w:cs="Cambria" w:eastAsia="Cambria" w:hAnsi="Cambria"/>
          <w:b/>
          <w:spacing w:val="2"/>
          <w:w w:val="113"/>
          <w:sz w:val="24"/>
          <w:szCs w:val="24"/>
          <w:u w:color="000000" w:val="thick"/>
        </w:rPr>
        <w:t>E</w:t>
      </w:r>
      <w:r>
        <w:rPr>
          <w:rFonts w:ascii="Cambria" w:cs="Cambria" w:eastAsia="Cambria" w:hAnsi="Cambria"/>
          <w:b/>
          <w:spacing w:val="2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3"/>
          <w:sz w:val="24"/>
          <w:szCs w:val="24"/>
          <w:u w:color="000000" w:val="thick"/>
        </w:rPr>
        <w:t>M</w:t>
      </w:r>
      <w:r>
        <w:rPr>
          <w:rFonts w:ascii="Cambria" w:cs="Cambria" w:eastAsia="Cambria" w:hAnsi="Cambria"/>
          <w:b/>
          <w:spacing w:val="3"/>
          <w:w w:val="113"/>
          <w:sz w:val="24"/>
          <w:szCs w:val="24"/>
          <w:u w:color="000000" w:val="thick"/>
        </w:rPr>
        <w:t>E</w:t>
      </w:r>
      <w:r>
        <w:rPr>
          <w:rFonts w:ascii="Cambria" w:cs="Cambria" w:eastAsia="Cambria" w:hAnsi="Cambria"/>
          <w:b/>
          <w:spacing w:val="3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-1"/>
          <w:w w:val="113"/>
          <w:sz w:val="24"/>
          <w:szCs w:val="24"/>
          <w:u w:color="000000" w:val="thick"/>
        </w:rPr>
        <w:t>R</w:t>
      </w:r>
      <w:r>
        <w:rPr>
          <w:rFonts w:ascii="Cambria" w:cs="Cambria" w:eastAsia="Cambria" w:hAnsi="Cambria"/>
          <w:b/>
          <w:spacing w:val="-1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3"/>
          <w:sz w:val="24"/>
          <w:szCs w:val="24"/>
          <w:u w:color="000000" w:val="thick"/>
        </w:rPr>
        <w:t>I</w:t>
      </w:r>
      <w:r>
        <w:rPr>
          <w:rFonts w:ascii="Cambria" w:cs="Cambria" w:eastAsia="Cambria" w:hAnsi="Cambria"/>
          <w:b/>
          <w:spacing w:val="7"/>
          <w:w w:val="113"/>
          <w:sz w:val="24"/>
          <w:szCs w:val="24"/>
          <w:u w:color="000000" w:val="thick"/>
        </w:rPr>
        <w:t>K</w:t>
      </w:r>
      <w:r>
        <w:rPr>
          <w:rFonts w:ascii="Cambria" w:cs="Cambria" w:eastAsia="Cambria" w:hAnsi="Cambria"/>
          <w:b/>
          <w:spacing w:val="7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3"/>
          <w:sz w:val="24"/>
          <w:szCs w:val="24"/>
          <w:u w:color="000000" w:val="thick"/>
        </w:rPr>
        <w:t>S</w:t>
      </w:r>
      <w:r>
        <w:rPr>
          <w:rFonts w:ascii="Cambria" w:cs="Cambria" w:eastAsia="Cambria" w:hAnsi="Cambria"/>
          <w:b/>
          <w:spacing w:val="1"/>
          <w:w w:val="113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1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2"/>
          <w:w w:val="113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2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3"/>
          <w:sz w:val="24"/>
          <w:szCs w:val="24"/>
          <w:u w:color="000000" w:val="thick"/>
        </w:rPr>
        <w:t>N</w:t>
      </w:r>
      <w:r>
        <w:rPr>
          <w:rFonts w:ascii="Cambria" w:cs="Cambria" w:eastAsia="Cambria" w:hAnsi="Cambria"/>
          <w:b/>
          <w:spacing w:val="-2"/>
          <w:w w:val="113"/>
          <w:sz w:val="24"/>
          <w:szCs w:val="24"/>
          <w:u w:color="000000" w:val="thick"/>
        </w:rPr>
        <w:t> </w:t>
      </w:r>
      <w:r>
        <w:rPr>
          <w:rFonts w:ascii="Cambria" w:cs="Cambria" w:eastAsia="Cambria" w:hAnsi="Cambria"/>
          <w:b/>
          <w:spacing w:val="6"/>
          <w:w w:val="113"/>
          <w:sz w:val="24"/>
          <w:szCs w:val="24"/>
          <w:u w:color="000000" w:val="thick"/>
        </w:rPr>
        <w:t>K</w:t>
      </w:r>
      <w:r>
        <w:rPr>
          <w:rFonts w:ascii="Cambria" w:cs="Cambria" w:eastAsia="Cambria" w:hAnsi="Cambria"/>
          <w:b/>
          <w:spacing w:val="6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-2"/>
          <w:w w:val="113"/>
          <w:sz w:val="24"/>
          <w:szCs w:val="24"/>
          <w:u w:color="000000" w:val="thick"/>
        </w:rPr>
        <w:t>E</w:t>
      </w:r>
      <w:r>
        <w:rPr>
          <w:rFonts w:ascii="Cambria" w:cs="Cambria" w:eastAsia="Cambria" w:hAnsi="Cambria"/>
          <w:b/>
          <w:spacing w:val="-2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4"/>
          <w:w w:val="113"/>
          <w:sz w:val="24"/>
          <w:szCs w:val="24"/>
          <w:u w:color="000000" w:val="thick"/>
        </w:rPr>
        <w:t>S</w:t>
      </w:r>
      <w:r>
        <w:rPr>
          <w:rFonts w:ascii="Cambria" w:cs="Cambria" w:eastAsia="Cambria" w:hAnsi="Cambria"/>
          <w:b/>
          <w:spacing w:val="4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2"/>
          <w:w w:val="113"/>
          <w:sz w:val="24"/>
          <w:szCs w:val="24"/>
          <w:u w:color="000000" w:val="thick"/>
        </w:rPr>
        <w:t>E</w:t>
      </w:r>
      <w:r>
        <w:rPr>
          <w:rFonts w:ascii="Cambria" w:cs="Cambria" w:eastAsia="Cambria" w:hAnsi="Cambria"/>
          <w:b/>
          <w:spacing w:val="2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-1"/>
          <w:w w:val="113"/>
          <w:sz w:val="24"/>
          <w:szCs w:val="24"/>
          <w:u w:color="000000" w:val="thick"/>
        </w:rPr>
        <w:t>H</w:t>
      </w:r>
      <w:r>
        <w:rPr>
          <w:rFonts w:ascii="Cambria" w:cs="Cambria" w:eastAsia="Cambria" w:hAnsi="Cambria"/>
          <w:b/>
          <w:spacing w:val="-1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2"/>
          <w:w w:val="113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2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1"/>
          <w:w w:val="113"/>
          <w:sz w:val="24"/>
          <w:szCs w:val="24"/>
          <w:u w:color="000000" w:val="thick"/>
        </w:rPr>
        <w:t>T</w:t>
      </w:r>
      <w:r>
        <w:rPr>
          <w:rFonts w:ascii="Cambria" w:cs="Cambria" w:eastAsia="Cambria" w:hAnsi="Cambria"/>
          <w:b/>
          <w:spacing w:val="1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7"/>
          <w:w w:val="113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7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3"/>
          <w:sz w:val="24"/>
          <w:szCs w:val="24"/>
          <w:u w:color="000000" w:val="thick"/>
        </w:rPr>
        <w:t>N</w:t>
      </w:r>
      <w:r>
        <w:rPr>
          <w:rFonts w:ascii="Cambria" w:cs="Cambria" w:eastAsia="Cambria" w:hAnsi="Cambria"/>
          <w:b/>
          <w:spacing w:val="-8"/>
          <w:w w:val="113"/>
          <w:sz w:val="24"/>
          <w:szCs w:val="24"/>
          <w:u w:color="000000" w:val="thick"/>
        </w:rPr>
        <w:t> </w:t>
      </w:r>
      <w:r>
        <w:rPr>
          <w:rFonts w:ascii="Cambria" w:cs="Cambria" w:eastAsia="Cambria" w:hAnsi="Cambria"/>
          <w:b/>
          <w:spacing w:val="4"/>
          <w:w w:val="113"/>
          <w:sz w:val="24"/>
          <w:szCs w:val="24"/>
          <w:u w:color="000000" w:val="thick"/>
        </w:rPr>
        <w:t>(</w:t>
      </w:r>
      <w:r>
        <w:rPr>
          <w:rFonts w:ascii="Cambria" w:cs="Cambria" w:eastAsia="Cambria" w:hAnsi="Cambria"/>
          <w:b/>
          <w:spacing w:val="4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4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i/>
          <w:spacing w:val="-2"/>
          <w:w w:val="113"/>
          <w:sz w:val="24"/>
          <w:szCs w:val="24"/>
          <w:u w:color="000000" w:val="thick"/>
        </w:rPr>
        <w:t>I</w:t>
      </w:r>
      <w:r>
        <w:rPr>
          <w:rFonts w:ascii="Cambria" w:cs="Cambria" w:eastAsia="Cambria" w:hAnsi="Cambria"/>
          <w:b/>
          <w:i/>
          <w:spacing w:val="-2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i/>
          <w:spacing w:val="-2"/>
          <w:w w:val="113"/>
          <w:sz w:val="24"/>
          <w:szCs w:val="24"/>
          <w:u w:color="000000" w:val="thick"/>
        </w:rPr>
        <w:t>N</w:t>
      </w:r>
      <w:r>
        <w:rPr>
          <w:rFonts w:ascii="Cambria" w:cs="Cambria" w:eastAsia="Cambria" w:hAnsi="Cambria"/>
          <w:b/>
          <w:i/>
          <w:spacing w:val="-2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i/>
          <w:spacing w:val="6"/>
          <w:w w:val="113"/>
          <w:sz w:val="24"/>
          <w:szCs w:val="24"/>
          <w:u w:color="000000" w:val="thick"/>
        </w:rPr>
        <w:t>F</w:t>
      </w:r>
      <w:r>
        <w:rPr>
          <w:rFonts w:ascii="Cambria" w:cs="Cambria" w:eastAsia="Cambria" w:hAnsi="Cambria"/>
          <w:b/>
          <w:i/>
          <w:spacing w:val="6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i/>
          <w:spacing w:val="-1"/>
          <w:w w:val="113"/>
          <w:sz w:val="24"/>
          <w:szCs w:val="24"/>
          <w:u w:color="000000" w:val="thick"/>
        </w:rPr>
        <w:t>O</w:t>
      </w:r>
      <w:r>
        <w:rPr>
          <w:rFonts w:ascii="Cambria" w:cs="Cambria" w:eastAsia="Cambria" w:hAnsi="Cambria"/>
          <w:b/>
          <w:i/>
          <w:spacing w:val="-1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i/>
          <w:spacing w:val="3"/>
          <w:w w:val="113"/>
          <w:sz w:val="24"/>
          <w:szCs w:val="24"/>
          <w:u w:color="000000" w:val="thick"/>
        </w:rPr>
        <w:t>R</w:t>
      </w:r>
      <w:r>
        <w:rPr>
          <w:rFonts w:ascii="Cambria" w:cs="Cambria" w:eastAsia="Cambria" w:hAnsi="Cambria"/>
          <w:b/>
          <w:i/>
          <w:spacing w:val="3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i/>
          <w:spacing w:val="0"/>
          <w:w w:val="113"/>
          <w:sz w:val="24"/>
          <w:szCs w:val="24"/>
          <w:u w:color="000000" w:val="thick"/>
        </w:rPr>
        <w:t>M</w:t>
      </w:r>
      <w:r>
        <w:rPr>
          <w:rFonts w:ascii="Cambria" w:cs="Cambria" w:eastAsia="Cambria" w:hAnsi="Cambria"/>
          <w:b/>
          <w:i/>
          <w:spacing w:val="1"/>
          <w:w w:val="113"/>
          <w:sz w:val="24"/>
          <w:szCs w:val="24"/>
          <w:u w:color="000000" w:val="thick"/>
        </w:rPr>
        <w:t>E</w:t>
      </w:r>
      <w:r>
        <w:rPr>
          <w:rFonts w:ascii="Cambria" w:cs="Cambria" w:eastAsia="Cambria" w:hAnsi="Cambria"/>
          <w:b/>
          <w:i/>
          <w:spacing w:val="1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i/>
          <w:spacing w:val="0"/>
          <w:w w:val="113"/>
          <w:sz w:val="24"/>
          <w:szCs w:val="24"/>
          <w:u w:color="000000" w:val="thick"/>
        </w:rPr>
        <w:t>D</w:t>
      </w:r>
      <w:r>
        <w:rPr>
          <w:rFonts w:ascii="Cambria" w:cs="Cambria" w:eastAsia="Cambria" w:hAnsi="Cambria"/>
          <w:b/>
          <w:i/>
          <w:spacing w:val="-2"/>
          <w:w w:val="113"/>
          <w:sz w:val="24"/>
          <w:szCs w:val="24"/>
          <w:u w:color="000000" w:val="thick"/>
        </w:rPr>
        <w:t> </w:t>
      </w:r>
      <w:r>
        <w:rPr>
          <w:rFonts w:ascii="Cambria" w:cs="Cambria" w:eastAsia="Cambria" w:hAnsi="Cambria"/>
          <w:b/>
          <w:i/>
          <w:spacing w:val="0"/>
          <w:w w:val="113"/>
          <w:sz w:val="24"/>
          <w:szCs w:val="24"/>
          <w:u w:color="000000" w:val="thick"/>
        </w:rPr>
        <w:t>C</w:t>
      </w:r>
      <w:r>
        <w:rPr>
          <w:rFonts w:ascii="Cambria" w:cs="Cambria" w:eastAsia="Cambria" w:hAnsi="Cambria"/>
          <w:b/>
          <w:i/>
          <w:spacing w:val="3"/>
          <w:w w:val="113"/>
          <w:sz w:val="24"/>
          <w:szCs w:val="24"/>
          <w:u w:color="000000" w:val="thick"/>
        </w:rPr>
        <w:t>O</w:t>
      </w:r>
      <w:r>
        <w:rPr>
          <w:rFonts w:ascii="Cambria" w:cs="Cambria" w:eastAsia="Cambria" w:hAnsi="Cambria"/>
          <w:b/>
          <w:i/>
          <w:spacing w:val="3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i/>
          <w:spacing w:val="2"/>
          <w:w w:val="113"/>
          <w:sz w:val="24"/>
          <w:szCs w:val="24"/>
          <w:u w:color="000000" w:val="thick"/>
        </w:rPr>
        <w:t>N</w:t>
      </w:r>
      <w:r>
        <w:rPr>
          <w:rFonts w:ascii="Cambria" w:cs="Cambria" w:eastAsia="Cambria" w:hAnsi="Cambria"/>
          <w:b/>
          <w:i/>
          <w:spacing w:val="2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i/>
          <w:spacing w:val="-1"/>
          <w:w w:val="113"/>
          <w:sz w:val="24"/>
          <w:szCs w:val="24"/>
          <w:u w:color="000000" w:val="thick"/>
        </w:rPr>
        <w:t>S</w:t>
      </w:r>
      <w:r>
        <w:rPr>
          <w:rFonts w:ascii="Cambria" w:cs="Cambria" w:eastAsia="Cambria" w:hAnsi="Cambria"/>
          <w:b/>
          <w:i/>
          <w:spacing w:val="-1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i/>
          <w:spacing w:val="2"/>
          <w:w w:val="113"/>
          <w:sz w:val="24"/>
          <w:szCs w:val="24"/>
          <w:u w:color="000000" w:val="thick"/>
        </w:rPr>
        <w:t>E</w:t>
      </w:r>
      <w:r>
        <w:rPr>
          <w:rFonts w:ascii="Cambria" w:cs="Cambria" w:eastAsia="Cambria" w:hAnsi="Cambria"/>
          <w:b/>
          <w:i/>
          <w:spacing w:val="2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i/>
          <w:spacing w:val="-2"/>
          <w:w w:val="113"/>
          <w:sz w:val="24"/>
          <w:szCs w:val="24"/>
          <w:u w:color="000000" w:val="thick"/>
        </w:rPr>
        <w:t>N</w:t>
      </w:r>
      <w:r>
        <w:rPr>
          <w:rFonts w:ascii="Cambria" w:cs="Cambria" w:eastAsia="Cambria" w:hAnsi="Cambria"/>
          <w:b/>
          <w:i/>
          <w:spacing w:val="-2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i/>
          <w:spacing w:val="4"/>
          <w:w w:val="113"/>
          <w:sz w:val="24"/>
          <w:szCs w:val="24"/>
          <w:u w:color="000000" w:val="thick"/>
        </w:rPr>
        <w:t>T</w:t>
      </w:r>
      <w:r>
        <w:rPr>
          <w:rFonts w:ascii="Cambria" w:cs="Cambria" w:eastAsia="Cambria" w:hAnsi="Cambria"/>
          <w:b/>
          <w:i/>
          <w:spacing w:val="4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i/>
          <w:spacing w:val="4"/>
          <w:w w:val="113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3"/>
          <w:sz w:val="24"/>
          <w:szCs w:val="24"/>
          <w:u w:color="000000" w:val="thick"/>
        </w:rPr>
        <w:t>)</w:t>
      </w:r>
      <w:r>
        <w:rPr>
          <w:rFonts w:ascii="Cambria" w:cs="Cambria" w:eastAsia="Cambria" w:hAnsi="Cambria"/>
          <w:b/>
          <w:spacing w:val="0"/>
          <w:w w:val="113"/>
          <w:sz w:val="24"/>
          <w:szCs w:val="24"/>
        </w:rPr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sz w:val="24"/>
          <w:szCs w:val="24"/>
        </w:rPr>
        <w:jc w:val="left"/>
        <w:spacing w:before="9" w:line="240" w:lineRule="exact"/>
      </w:pPr>
      <w:r>
        <w:rPr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spacing w:before="30" w:line="280" w:lineRule="exact"/>
        <w:ind w:left="101" w:right="5277"/>
      </w:pPr>
      <w:r>
        <w:rPr>
          <w:rFonts w:ascii="Cambria" w:cs="Cambria" w:eastAsia="Cambria" w:hAnsi="Cambria"/>
          <w:spacing w:val="0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ng</w:t>
      </w:r>
      <w:r>
        <w:rPr>
          <w:rFonts w:ascii="Cambria" w:cs="Cambria" w:eastAsia="Cambria" w:hAnsi="Cambria"/>
          <w:spacing w:val="1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00"/>
          <w:sz w:val="24"/>
          <w:szCs w:val="24"/>
        </w:rPr>
        <w:t>d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</w:t>
      </w:r>
      <w:r>
        <w:rPr>
          <w:rFonts w:ascii="Cambria" w:cs="Cambria" w:eastAsia="Cambria" w:hAnsi="Cambria"/>
          <w:spacing w:val="38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w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1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i</w:t>
      </w:r>
      <w:r>
        <w:rPr>
          <w:rFonts w:ascii="Cambria" w:cs="Cambria" w:eastAsia="Cambria" w:hAnsi="Cambria"/>
          <w:spacing w:val="-4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i: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-4"/>
          <w:w w:val="124"/>
          <w:sz w:val="24"/>
          <w:szCs w:val="24"/>
        </w:rPr>
        <w:t>N</w:t>
      </w:r>
      <w:r>
        <w:rPr>
          <w:rFonts w:ascii="Cambria" w:cs="Cambria" w:eastAsia="Cambria" w:hAnsi="Cambria"/>
          <w:spacing w:val="-2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-5"/>
          <w:w w:val="124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                              </w:t>
      </w:r>
      <w:r>
        <w:rPr>
          <w:rFonts w:ascii="Cambria" w:cs="Cambria" w:eastAsia="Cambria" w:hAnsi="Cambria"/>
          <w:spacing w:val="10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spacing w:before="4" w:line="280" w:lineRule="exact"/>
        <w:ind w:left="101" w:right="5853"/>
      </w:pPr>
      <w:r>
        <w:rPr>
          <w:rFonts w:ascii="Cambria" w:cs="Cambria" w:eastAsia="Cambria" w:hAnsi="Cambria"/>
          <w:spacing w:val="0"/>
          <w:w w:val="112"/>
          <w:sz w:val="24"/>
          <w:szCs w:val="24"/>
        </w:rPr>
        <w:t>Jen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8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Ke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                </w:t>
      </w:r>
      <w:r>
        <w:rPr>
          <w:rFonts w:ascii="Cambria" w:cs="Cambria" w:eastAsia="Cambria" w:hAnsi="Cambria"/>
          <w:spacing w:val="58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:</w:t>
      </w:r>
      <w:r>
        <w:rPr>
          <w:rFonts w:ascii="Cambria" w:cs="Cambria" w:eastAsia="Cambria" w:hAnsi="Cambria"/>
          <w:spacing w:val="36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L</w:t>
      </w:r>
      <w:r>
        <w:rPr>
          <w:rFonts w:ascii="Cambria" w:cs="Cambria" w:eastAsia="Cambria" w:hAnsi="Cambria"/>
          <w:spacing w:val="42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/</w:t>
      </w:r>
      <w:r>
        <w:rPr>
          <w:rFonts w:ascii="Cambria" w:cs="Cambria" w:eastAsia="Cambria" w:hAnsi="Cambria"/>
          <w:spacing w:val="45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P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24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o.</w:t>
      </w:r>
      <w:r>
        <w:rPr>
          <w:rFonts w:ascii="Cambria" w:cs="Cambria" w:eastAsia="Cambria" w:hAnsi="Cambria"/>
          <w:spacing w:val="-25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24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24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s</w:t>
      </w:r>
      <w:r>
        <w:rPr>
          <w:rFonts w:ascii="Cambria" w:cs="Cambria" w:eastAsia="Cambria" w:hAnsi="Cambria"/>
          <w:spacing w:val="-2"/>
          <w:w w:val="124"/>
          <w:sz w:val="24"/>
          <w:szCs w:val="24"/>
        </w:rPr>
        <w:t>e</w:t>
      </w:r>
      <w:r>
        <w:rPr>
          <w:rFonts w:ascii="Cambria" w:cs="Cambria" w:eastAsia="Cambria" w:hAnsi="Cambria"/>
          <w:spacing w:val="-4"/>
          <w:w w:val="124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ta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                   </w:t>
      </w:r>
      <w:r>
        <w:rPr>
          <w:rFonts w:ascii="Cambria" w:cs="Cambria" w:eastAsia="Cambria" w:hAnsi="Cambria"/>
          <w:spacing w:val="49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spacing w:line="260" w:lineRule="exact"/>
        <w:ind w:left="101"/>
      </w:pPr>
      <w:r>
        <w:rPr>
          <w:rFonts w:ascii="Cambria" w:cs="Cambria" w:eastAsia="Cambria" w:hAnsi="Cambria"/>
          <w:spacing w:val="-2"/>
          <w:w w:val="119"/>
          <w:sz w:val="24"/>
          <w:szCs w:val="24"/>
        </w:rPr>
        <w:t>N</w:t>
      </w:r>
      <w:r>
        <w:rPr>
          <w:rFonts w:ascii="Cambria" w:cs="Cambria" w:eastAsia="Cambria" w:hAnsi="Cambria"/>
          <w:spacing w:val="-6"/>
          <w:w w:val="119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                                    </w:t>
      </w:r>
      <w:r>
        <w:rPr>
          <w:rFonts w:ascii="Cambria" w:cs="Cambria" w:eastAsia="Cambria" w:hAnsi="Cambria"/>
          <w:spacing w:val="52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spacing w:before="10" w:line="280" w:lineRule="exact"/>
        <w:ind w:left="101" w:right="6522"/>
      </w:pPr>
      <w:r>
        <w:rPr>
          <w:rFonts w:ascii="Cambria" w:cs="Cambria" w:eastAsia="Cambria" w:hAnsi="Cambria"/>
          <w:spacing w:val="-1"/>
          <w:w w:val="119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e</w:t>
      </w:r>
      <w:r>
        <w:rPr>
          <w:rFonts w:ascii="Cambria" w:cs="Cambria" w:eastAsia="Cambria" w:hAnsi="Cambria"/>
          <w:spacing w:val="4"/>
          <w:w w:val="119"/>
          <w:sz w:val="24"/>
          <w:szCs w:val="24"/>
        </w:rPr>
        <w:t>m</w:t>
      </w:r>
      <w:r>
        <w:rPr>
          <w:rFonts w:ascii="Cambria" w:cs="Cambria" w:eastAsia="Cambria" w:hAnsi="Cambria"/>
          <w:spacing w:val="1"/>
          <w:w w:val="119"/>
          <w:sz w:val="24"/>
          <w:szCs w:val="24"/>
        </w:rPr>
        <w:t>p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a</w:t>
      </w:r>
      <w:r>
        <w:rPr>
          <w:rFonts w:ascii="Cambria" w:cs="Cambria" w:eastAsia="Cambria" w:hAnsi="Cambria"/>
          <w:spacing w:val="5"/>
          <w:w w:val="119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/</w:t>
      </w:r>
      <w:r>
        <w:rPr>
          <w:rFonts w:ascii="Cambria" w:cs="Cambria" w:eastAsia="Cambria" w:hAnsi="Cambria"/>
          <w:spacing w:val="-1"/>
          <w:w w:val="119"/>
          <w:sz w:val="24"/>
          <w:szCs w:val="24"/>
        </w:rPr>
        <w:t>T</w:t>
      </w:r>
      <w:r>
        <w:rPr>
          <w:rFonts w:ascii="Cambria" w:cs="Cambria" w:eastAsia="Cambria" w:hAnsi="Cambria"/>
          <w:spacing w:val="5"/>
          <w:w w:val="119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n</w:t>
      </w:r>
      <w:r>
        <w:rPr>
          <w:rFonts w:ascii="Cambria" w:cs="Cambria" w:eastAsia="Cambria" w:hAnsi="Cambria"/>
          <w:spacing w:val="4"/>
          <w:w w:val="119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19"/>
          <w:sz w:val="24"/>
          <w:szCs w:val="24"/>
        </w:rPr>
        <w:t>g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al</w:t>
      </w:r>
      <w:r>
        <w:rPr>
          <w:rFonts w:ascii="Cambria" w:cs="Cambria" w:eastAsia="Cambria" w:hAnsi="Cambria"/>
          <w:spacing w:val="-22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9"/>
          <w:sz w:val="24"/>
          <w:szCs w:val="24"/>
        </w:rPr>
        <w:t>L</w:t>
      </w:r>
      <w:r>
        <w:rPr>
          <w:rFonts w:ascii="Cambria" w:cs="Cambria" w:eastAsia="Cambria" w:hAnsi="Cambria"/>
          <w:spacing w:val="5"/>
          <w:w w:val="119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9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ir</w:t>
      </w:r>
      <w:r>
        <w:rPr>
          <w:rFonts w:ascii="Cambria" w:cs="Cambria" w:eastAsia="Cambria" w:hAnsi="Cambria"/>
          <w:spacing w:val="10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-2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-6"/>
          <w:w w:val="124"/>
          <w:sz w:val="24"/>
          <w:szCs w:val="24"/>
        </w:rPr>
        <w:t>l</w:t>
      </w:r>
      <w:r>
        <w:rPr>
          <w:rFonts w:ascii="Cambria" w:cs="Cambria" w:eastAsia="Cambria" w:hAnsi="Cambria"/>
          <w:spacing w:val="2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-5"/>
          <w:w w:val="124"/>
          <w:sz w:val="24"/>
          <w:szCs w:val="24"/>
        </w:rPr>
        <w:t>m</w:t>
      </w:r>
      <w:r>
        <w:rPr>
          <w:rFonts w:ascii="Cambria" w:cs="Cambria" w:eastAsia="Cambria" w:hAnsi="Cambria"/>
          <w:spacing w:val="2"/>
          <w:w w:val="124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                            </w:t>
      </w:r>
      <w:r>
        <w:rPr>
          <w:rFonts w:ascii="Cambria" w:cs="Cambria" w:eastAsia="Cambria" w:hAnsi="Cambria"/>
          <w:spacing w:val="40"/>
          <w:w w:val="124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20" w:line="260" w:lineRule="exact"/>
      </w:pPr>
      <w:r>
        <w:rPr>
          <w:sz w:val="26"/>
          <w:szCs w:val="26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ind w:left="101"/>
      </w:pP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2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ini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y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n: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tabs>
          <w:tab w:pos="520" w:val="left"/>
        </w:tabs>
        <w:jc w:val="both"/>
        <w:spacing w:before="2"/>
        <w:ind w:hanging="428" w:left="529" w:right="75"/>
      </w:pPr>
      <w:r>
        <w:rPr>
          <w:rFonts w:ascii="Cambria" w:cs="Cambria" w:eastAsia="Cambria" w:hAnsi="Cambria"/>
          <w:spacing w:val="2"/>
          <w:w w:val="100"/>
          <w:sz w:val="24"/>
          <w:szCs w:val="24"/>
        </w:rPr>
        <w:t>1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.</w:t>
      </w:r>
      <w:r>
        <w:rPr>
          <w:rFonts w:ascii="Cambria" w:cs="Cambria" w:eastAsia="Cambria" w:hAnsi="Cambria"/>
          <w:spacing w:val="-15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ab/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ju</w:t>
      </w:r>
      <w:r>
        <w:rPr>
          <w:rFonts w:ascii="Cambria" w:cs="Cambria" w:eastAsia="Cambria" w:hAnsi="Cambria"/>
          <w:spacing w:val="2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2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2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28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00"/>
          <w:sz w:val="24"/>
          <w:szCs w:val="24"/>
        </w:rPr>
        <w:t>f</w:t>
      </w:r>
      <w:r>
        <w:rPr>
          <w:rFonts w:ascii="Cambria" w:cs="Cambria" w:eastAsia="Cambria" w:hAnsi="Cambria"/>
          <w:spacing w:val="4"/>
          <w:w w:val="100"/>
          <w:sz w:val="24"/>
          <w:szCs w:val="24"/>
        </w:rPr>
        <w:t>i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ik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28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2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o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15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o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ri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27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(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r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ri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o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d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V</w:t>
      </w:r>
      <w:r>
        <w:rPr>
          <w:rFonts w:ascii="Cambria" w:cs="Cambria" w:eastAsia="Cambria" w:hAnsi="Cambria"/>
          <w:spacing w:val="-2"/>
          <w:w w:val="112"/>
          <w:sz w:val="24"/>
          <w:szCs w:val="24"/>
        </w:rPr>
        <w:t>/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)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o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-2"/>
          <w:w w:val="100"/>
          <w:sz w:val="24"/>
          <w:szCs w:val="24"/>
        </w:rPr>
        <w:t>T</w:t>
      </w:r>
      <w:r>
        <w:rPr>
          <w:rFonts w:ascii="Cambria" w:cs="Cambria" w:eastAsia="Cambria" w:hAnsi="Cambria"/>
          <w:spacing w:val="4"/>
          <w:w w:val="100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ri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</w:t>
      </w:r>
      <w:r>
        <w:rPr>
          <w:rFonts w:ascii="Cambria" w:cs="Cambria" w:eastAsia="Cambria" w:hAnsi="Cambria"/>
          <w:spacing w:val="8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C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on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</w:t>
      </w:r>
      <w:r>
        <w:rPr>
          <w:rFonts w:ascii="Cambria" w:cs="Cambria" w:eastAsia="Cambria" w:hAnsi="Cambria"/>
          <w:spacing w:val="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C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2"/>
          <w:w w:val="113"/>
          <w:sz w:val="24"/>
          <w:szCs w:val="24"/>
        </w:rPr>
        <w:t>l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on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-3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ib</w:t>
      </w:r>
      <w:r>
        <w:rPr>
          <w:rFonts w:ascii="Cambria" w:cs="Cambria" w:eastAsia="Cambria" w:hAnsi="Cambria"/>
          <w:spacing w:val="-2"/>
          <w:w w:val="113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tabs>
          <w:tab w:pos="520" w:val="left"/>
        </w:tabs>
        <w:jc w:val="both"/>
        <w:spacing w:before="3"/>
        <w:ind w:hanging="428" w:left="529" w:right="78"/>
      </w:pPr>
      <w:r>
        <w:rPr>
          <w:rFonts w:ascii="Cambria" w:cs="Cambria" w:eastAsia="Cambria" w:hAnsi="Cambria"/>
          <w:spacing w:val="2"/>
          <w:w w:val="100"/>
          <w:sz w:val="24"/>
          <w:szCs w:val="24"/>
        </w:rPr>
        <w:t>2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.</w:t>
      </w:r>
      <w:r>
        <w:rPr>
          <w:rFonts w:ascii="Cambria" w:cs="Cambria" w:eastAsia="Cambria" w:hAnsi="Cambria"/>
          <w:spacing w:val="-15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ab/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ju</w:t>
      </w:r>
      <w:r>
        <w:rPr>
          <w:rFonts w:ascii="Cambria" w:cs="Cambria" w:eastAsia="Cambria" w:hAnsi="Cambria"/>
          <w:spacing w:val="3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w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00"/>
          <w:sz w:val="24"/>
          <w:szCs w:val="24"/>
        </w:rPr>
        <w:t>h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il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47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ri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4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4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4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8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o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</w:t>
      </w:r>
      <w:r>
        <w:rPr>
          <w:rFonts w:ascii="Cambria" w:cs="Cambria" w:eastAsia="Cambria" w:hAnsi="Cambria"/>
          <w:spacing w:val="4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c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</w:t>
      </w:r>
      <w:r>
        <w:rPr>
          <w:rFonts w:ascii="Cambria" w:cs="Cambria" w:eastAsia="Cambria" w:hAnsi="Cambria"/>
          <w:spacing w:val="4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j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j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ng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</w:t>
      </w:r>
      <w:r>
        <w:rPr>
          <w:rFonts w:ascii="Cambria" w:cs="Cambria" w:eastAsia="Cambria" w:hAnsi="Cambria"/>
          <w:spacing w:val="4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o</w:t>
      </w:r>
      <w:r>
        <w:rPr>
          <w:rFonts w:ascii="Cambria" w:cs="Cambria" w:eastAsia="Cambria" w:hAnsi="Cambria"/>
          <w:spacing w:val="1"/>
          <w:w w:val="100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  </w:t>
      </w:r>
      <w:r>
        <w:rPr>
          <w:rFonts w:ascii="Cambria" w:cs="Cambria" w:eastAsia="Cambria" w:hAnsi="Cambria"/>
          <w:spacing w:val="8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-2"/>
          <w:w w:val="100"/>
          <w:sz w:val="24"/>
          <w:szCs w:val="24"/>
        </w:rPr>
        <w:t>T</w:t>
      </w:r>
      <w:r>
        <w:rPr>
          <w:rFonts w:ascii="Cambria" w:cs="Cambria" w:eastAsia="Cambria" w:hAnsi="Cambria"/>
          <w:spacing w:val="4"/>
          <w:w w:val="100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 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ri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</w:t>
      </w:r>
      <w:r>
        <w:rPr>
          <w:rFonts w:ascii="Cambria" w:cs="Cambria" w:eastAsia="Cambria" w:hAnsi="Cambria"/>
          <w:spacing w:val="4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</w:t>
      </w:r>
      <w:r>
        <w:rPr>
          <w:rFonts w:ascii="Cambria" w:cs="Cambria" w:eastAsia="Cambria" w:hAnsi="Cambria"/>
          <w:spacing w:val="4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C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2"/>
          <w:w w:val="113"/>
          <w:sz w:val="24"/>
          <w:szCs w:val="24"/>
        </w:rPr>
        <w:t>l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o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d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ri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/</w:t>
      </w:r>
      <w:r>
        <w:rPr>
          <w:rFonts w:ascii="Cambria" w:cs="Cambria" w:eastAsia="Cambria" w:hAnsi="Cambria"/>
          <w:spacing w:val="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o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,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o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v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,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de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g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tin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ti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y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2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C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2"/>
          <w:w w:val="113"/>
          <w:sz w:val="24"/>
          <w:szCs w:val="24"/>
        </w:rPr>
        <w:t>l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o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-3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ib</w:t>
      </w:r>
      <w:r>
        <w:rPr>
          <w:rFonts w:ascii="Cambria" w:cs="Cambria" w:eastAsia="Cambria" w:hAnsi="Cambria"/>
          <w:spacing w:val="-2"/>
          <w:w w:val="113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spacing w:line="280" w:lineRule="exact"/>
        <w:ind w:left="101"/>
      </w:pPr>
      <w:r>
        <w:rPr>
          <w:rFonts w:ascii="Cambria" w:cs="Cambria" w:eastAsia="Cambria" w:hAnsi="Cambria"/>
          <w:spacing w:val="2"/>
          <w:w w:val="100"/>
          <w:sz w:val="24"/>
          <w:szCs w:val="24"/>
        </w:rPr>
        <w:t>3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 </w:t>
      </w:r>
      <w:r>
        <w:rPr>
          <w:rFonts w:ascii="Cambria" w:cs="Cambria" w:eastAsia="Cambria" w:hAnsi="Cambria"/>
          <w:spacing w:val="31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ju</w:t>
      </w:r>
      <w:r>
        <w:rPr>
          <w:rFonts w:ascii="Cambria" w:cs="Cambria" w:eastAsia="Cambria" w:hAnsi="Cambria"/>
          <w:spacing w:val="4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w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4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4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4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ik</w:t>
      </w:r>
      <w:r>
        <w:rPr>
          <w:rFonts w:ascii="Cambria" w:cs="Cambria" w:eastAsia="Cambria" w:hAnsi="Cambria"/>
          <w:spacing w:val="4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00"/>
          <w:sz w:val="24"/>
          <w:szCs w:val="24"/>
        </w:rPr>
        <w:t>h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il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</w:t>
      </w:r>
      <w:r>
        <w:rPr>
          <w:rFonts w:ascii="Cambria" w:cs="Cambria" w:eastAsia="Cambria" w:hAnsi="Cambria"/>
          <w:spacing w:val="2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48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11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3"/>
          <w:sz w:val="24"/>
          <w:szCs w:val="24"/>
        </w:rPr>
        <w:t>h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both"/>
        <w:spacing w:before="3"/>
        <w:ind w:left="529" w:right="835"/>
      </w:pPr>
      <w:r>
        <w:rPr>
          <w:rFonts w:ascii="Cambria" w:cs="Cambria" w:eastAsia="Cambria" w:hAnsi="Cambria"/>
          <w:spacing w:val="-1"/>
          <w:w w:val="100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2"/>
          <w:w w:val="100"/>
          <w:sz w:val="24"/>
          <w:szCs w:val="24"/>
        </w:rPr>
        <w:t>y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3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j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di</w:t>
      </w:r>
      <w:r>
        <w:rPr>
          <w:rFonts w:ascii="Cambria" w:cs="Cambria" w:eastAsia="Cambria" w:hAnsi="Cambria"/>
          <w:spacing w:val="1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ik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IP</w:t>
      </w:r>
      <w:r>
        <w:rPr>
          <w:rFonts w:ascii="Cambria" w:cs="Cambria" w:eastAsia="Cambria" w:hAnsi="Cambria"/>
          <w:spacing w:val="1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d</w:t>
      </w:r>
      <w:r>
        <w:rPr>
          <w:rFonts w:ascii="Cambria" w:cs="Cambria" w:eastAsia="Cambria" w:hAnsi="Cambria"/>
          <w:spacing w:val="4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8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o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4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it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3"/>
          <w:sz w:val="24"/>
          <w:szCs w:val="24"/>
        </w:rPr>
        <w:t>h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spacing w:line="280" w:lineRule="exact"/>
        <w:ind w:left="101"/>
      </w:pPr>
      <w:r>
        <w:rPr>
          <w:rFonts w:ascii="Cambria" w:cs="Cambria" w:eastAsia="Cambria" w:hAnsi="Cambria"/>
          <w:spacing w:val="2"/>
          <w:w w:val="100"/>
          <w:sz w:val="24"/>
          <w:szCs w:val="24"/>
        </w:rPr>
        <w:t>4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 </w:t>
      </w:r>
      <w:r>
        <w:rPr>
          <w:rFonts w:ascii="Cambria" w:cs="Cambria" w:eastAsia="Cambria" w:hAnsi="Cambria"/>
          <w:spacing w:val="31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ju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w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8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00"/>
          <w:sz w:val="24"/>
          <w:szCs w:val="24"/>
        </w:rPr>
        <w:t>h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il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 </w:t>
      </w:r>
      <w:r>
        <w:rPr>
          <w:rFonts w:ascii="Cambria" w:cs="Cambria" w:eastAsia="Cambria" w:hAnsi="Cambria"/>
          <w:spacing w:val="26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</w:t>
      </w:r>
      <w:r>
        <w:rPr>
          <w:rFonts w:ascii="Cambria" w:cs="Cambria" w:eastAsia="Cambria" w:hAnsi="Cambria"/>
          <w:spacing w:val="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ng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o</w:t>
      </w:r>
      <w:r>
        <w:rPr>
          <w:rFonts w:ascii="Cambria" w:cs="Cambria" w:eastAsia="Cambria" w:hAnsi="Cambria"/>
          <w:spacing w:val="1"/>
          <w:w w:val="100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 </w:t>
      </w:r>
      <w:r>
        <w:rPr>
          <w:rFonts w:ascii="Cambria" w:cs="Cambria" w:eastAsia="Cambria" w:hAnsi="Cambria"/>
          <w:spacing w:val="24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-2"/>
          <w:w w:val="100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im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 </w:t>
      </w:r>
      <w:r>
        <w:rPr>
          <w:rFonts w:ascii="Cambria" w:cs="Cambria" w:eastAsia="Cambria" w:hAnsi="Cambria"/>
          <w:spacing w:val="15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13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ri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both"/>
        <w:spacing w:before="2"/>
        <w:ind w:left="529" w:right="74"/>
      </w:pPr>
      <w:r>
        <w:rPr>
          <w:rFonts w:ascii="Cambria" w:cs="Cambria" w:eastAsia="Cambria" w:hAnsi="Cambria"/>
          <w:spacing w:val="0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8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C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o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-2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ini</w:t>
      </w:r>
      <w:r>
        <w:rPr>
          <w:rFonts w:ascii="Cambria" w:cs="Cambria" w:eastAsia="Cambria" w:hAnsi="Cambria"/>
          <w:spacing w:val="46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f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00"/>
          <w:sz w:val="24"/>
          <w:szCs w:val="24"/>
        </w:rPr>
        <w:t>f</w:t>
      </w:r>
      <w:r>
        <w:rPr>
          <w:rFonts w:ascii="Cambria" w:cs="Cambria" w:eastAsia="Cambria" w:hAnsi="Cambria"/>
          <w:spacing w:val="4"/>
          <w:w w:val="100"/>
          <w:sz w:val="24"/>
          <w:szCs w:val="24"/>
        </w:rPr>
        <w:t>i</w:t>
      </w:r>
      <w:r>
        <w:rPr>
          <w:rFonts w:ascii="Cambria" w:cs="Cambria" w:eastAsia="Cambria" w:hAnsi="Cambria"/>
          <w:spacing w:val="4"/>
          <w:w w:val="100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l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1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d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7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1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d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3"/>
          <w:sz w:val="24"/>
          <w:szCs w:val="24"/>
        </w:rPr>
        <w:t>h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il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ri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5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ini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3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4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4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1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5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47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5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00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in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44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13"/>
          <w:sz w:val="24"/>
          <w:szCs w:val="24"/>
        </w:rPr>
        <w:t>d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00"/>
          <w:sz w:val="24"/>
          <w:szCs w:val="24"/>
        </w:rPr>
        <w:t>l</w:t>
      </w:r>
      <w:r>
        <w:rPr>
          <w:rFonts w:ascii="Cambria" w:cs="Cambria" w:eastAsia="Cambria" w:hAnsi="Cambria"/>
          <w:spacing w:val="1"/>
          <w:w w:val="100"/>
          <w:sz w:val="24"/>
          <w:szCs w:val="24"/>
        </w:rPr>
        <w:t>u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  </w:t>
      </w:r>
      <w:r>
        <w:rPr>
          <w:rFonts w:ascii="Cambria" w:cs="Cambria" w:eastAsia="Cambria" w:hAnsi="Cambria"/>
          <w:spacing w:val="17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ng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</w:t>
      </w:r>
      <w:r>
        <w:rPr>
          <w:rFonts w:ascii="Cambria" w:cs="Cambria" w:eastAsia="Cambria" w:hAnsi="Cambria"/>
          <w:spacing w:val="5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o</w:t>
      </w:r>
      <w:r>
        <w:rPr>
          <w:rFonts w:ascii="Cambria" w:cs="Cambria" w:eastAsia="Cambria" w:hAnsi="Cambria"/>
          <w:spacing w:val="1"/>
          <w:w w:val="100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  </w:t>
      </w:r>
      <w:r>
        <w:rPr>
          <w:rFonts w:ascii="Cambria" w:cs="Cambria" w:eastAsia="Cambria" w:hAnsi="Cambria"/>
          <w:spacing w:val="22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-2"/>
          <w:w w:val="100"/>
          <w:sz w:val="24"/>
          <w:szCs w:val="24"/>
        </w:rPr>
        <w:t>T</w:t>
      </w:r>
      <w:r>
        <w:rPr>
          <w:rFonts w:ascii="Cambria" w:cs="Cambria" w:eastAsia="Cambria" w:hAnsi="Cambria"/>
          <w:spacing w:val="4"/>
          <w:w w:val="100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  </w:t>
      </w:r>
      <w:r>
        <w:rPr>
          <w:rFonts w:ascii="Cambria" w:cs="Cambria" w:eastAsia="Cambria" w:hAnsi="Cambria"/>
          <w:spacing w:val="18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</w:t>
      </w:r>
      <w:r>
        <w:rPr>
          <w:rFonts w:ascii="Cambria" w:cs="Cambria" w:eastAsia="Cambria" w:hAnsi="Cambria"/>
          <w:spacing w:val="5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</w:t>
      </w:r>
      <w:r>
        <w:rPr>
          <w:rFonts w:ascii="Cambria" w:cs="Cambria" w:eastAsia="Cambria" w:hAnsi="Cambria"/>
          <w:spacing w:val="5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</w:t>
      </w:r>
      <w:r>
        <w:rPr>
          <w:rFonts w:ascii="Cambria" w:cs="Cambria" w:eastAsia="Cambria" w:hAnsi="Cambria"/>
          <w:spacing w:val="5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C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3"/>
          <w:sz w:val="24"/>
          <w:szCs w:val="24"/>
        </w:rPr>
        <w:t>l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on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-3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ib</w:t>
      </w:r>
      <w:r>
        <w:rPr>
          <w:rFonts w:ascii="Cambria" w:cs="Cambria" w:eastAsia="Cambria" w:hAnsi="Cambria"/>
          <w:spacing w:val="-2"/>
          <w:w w:val="113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3" w:line="280" w:lineRule="exact"/>
      </w:pPr>
      <w:r>
        <w:rPr>
          <w:sz w:val="28"/>
          <w:szCs w:val="28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ind w:left="101" w:right="124"/>
      </w:pP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5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4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5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ini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34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y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</w:t>
      </w:r>
      <w:r>
        <w:rPr>
          <w:rFonts w:ascii="Cambria" w:cs="Cambria" w:eastAsia="Cambria" w:hAnsi="Cambria"/>
          <w:spacing w:val="6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b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u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5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5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da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48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5"/>
          <w:w w:val="113"/>
          <w:sz w:val="24"/>
          <w:szCs w:val="24"/>
        </w:rPr>
        <w:t>d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8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d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ri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2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1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13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p</w:t>
      </w:r>
      <w:r>
        <w:rPr>
          <w:rFonts w:ascii="Cambria" w:cs="Cambria" w:eastAsia="Cambria" w:hAnsi="Cambria"/>
          <w:spacing w:val="6"/>
          <w:w w:val="113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7" w:line="280" w:lineRule="exact"/>
      </w:pPr>
      <w:r>
        <w:rPr>
          <w:sz w:val="28"/>
          <w:szCs w:val="28"/>
        </w:rPr>
      </w:r>
    </w:p>
    <w:p>
      <w:pPr>
        <w:rPr>
          <w:rFonts w:ascii="Cambria" w:cs="Cambria" w:eastAsia="Cambria" w:hAnsi="Cambria"/>
          <w:sz w:val="24"/>
          <w:szCs w:val="24"/>
        </w:rPr>
        <w:jc w:val="center"/>
        <w:ind w:left="5280" w:right="657"/>
      </w:pPr>
      <w:r>
        <w:rPr>
          <w:rFonts w:ascii="Cambria" w:cs="Cambria" w:eastAsia="Cambria" w:hAnsi="Cambria"/>
          <w:spacing w:val="0"/>
          <w:w w:val="112"/>
          <w:sz w:val="24"/>
          <w:szCs w:val="24"/>
        </w:rPr>
        <w:t>Yo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,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      </w:t>
      </w:r>
      <w:r>
        <w:rPr>
          <w:rFonts w:ascii="Cambria" w:cs="Cambria" w:eastAsia="Cambria" w:hAnsi="Cambria"/>
          <w:spacing w:val="2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F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ri</w:t>
      </w:r>
      <w:r>
        <w:rPr>
          <w:rFonts w:ascii="Cambria" w:cs="Cambria" w:eastAsia="Cambria" w:hAnsi="Cambria"/>
          <w:spacing w:val="1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2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0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2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5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center"/>
        <w:spacing w:line="280" w:lineRule="exact"/>
        <w:ind w:left="6041" w:right="1317"/>
      </w:pPr>
      <w:r>
        <w:rPr>
          <w:rFonts w:ascii="Cambria" w:cs="Cambria" w:eastAsia="Cambria" w:hAnsi="Cambria"/>
          <w:spacing w:val="1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ng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13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2"/>
          <w:w w:val="113"/>
          <w:sz w:val="24"/>
          <w:szCs w:val="24"/>
        </w:rPr>
        <w:t>y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5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n,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sz w:val="30"/>
          <w:szCs w:val="30"/>
        </w:rPr>
        <w:jc w:val="left"/>
        <w:spacing w:line="300" w:lineRule="exact"/>
      </w:pPr>
      <w:r>
        <w:rPr>
          <w:sz w:val="30"/>
          <w:szCs w:val="30"/>
        </w:rPr>
      </w:r>
    </w:p>
    <w:p>
      <w:pPr>
        <w:rPr>
          <w:rFonts w:ascii="Cambria" w:cs="Cambria" w:eastAsia="Cambria" w:hAnsi="Cambria"/>
          <w:sz w:val="24"/>
          <w:szCs w:val="24"/>
        </w:rPr>
        <w:jc w:val="center"/>
        <w:spacing w:line="840" w:lineRule="atLeast"/>
        <w:ind w:hanging="8" w:left="5933" w:right="1200"/>
      </w:pPr>
      <w:r>
        <w:rPr>
          <w:rFonts w:ascii="Cambria" w:cs="Cambria" w:eastAsia="Cambria" w:hAnsi="Cambria"/>
          <w:spacing w:val="0"/>
          <w:w w:val="100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rai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</w:t>
      </w:r>
      <w:r>
        <w:rPr>
          <w:rFonts w:ascii="Cambria" w:cs="Cambria" w:eastAsia="Cambria" w:hAnsi="Cambria"/>
          <w:spacing w:val="11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1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.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,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8"/>
          <w:w w:val="100"/>
          <w:sz w:val="24"/>
          <w:szCs w:val="24"/>
        </w:rPr>
        <w:t>(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.............................................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)</w:t>
      </w:r>
    </w:p>
    <w:p>
      <w:pPr>
        <w:rPr>
          <w:rFonts w:ascii="Cambria" w:cs="Cambria" w:eastAsia="Cambria" w:hAnsi="Cambria"/>
          <w:sz w:val="24"/>
          <w:szCs w:val="24"/>
        </w:rPr>
        <w:jc w:val="center"/>
        <w:spacing w:before="6"/>
        <w:ind w:left="5752" w:right="1028"/>
      </w:pPr>
      <w:r>
        <w:rPr>
          <w:rFonts w:ascii="Cambria" w:cs="Cambria" w:eastAsia="Cambria" w:hAnsi="Cambria"/>
          <w:spacing w:val="0"/>
          <w:w w:val="100"/>
          <w:sz w:val="24"/>
          <w:szCs w:val="24"/>
        </w:rPr>
        <w:t>N</w:t>
      </w:r>
      <w:r>
        <w:rPr>
          <w:rFonts w:ascii="Cambria" w:cs="Cambria" w:eastAsia="Cambria" w:hAnsi="Cambria"/>
          <w:spacing w:val="4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ma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45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8"/>
          <w:sz w:val="24"/>
          <w:szCs w:val="24"/>
        </w:rPr>
        <w:t>L</w:t>
      </w:r>
      <w:r>
        <w:rPr>
          <w:rFonts w:ascii="Cambria" w:cs="Cambria" w:eastAsia="Cambria" w:hAnsi="Cambria"/>
          <w:spacing w:val="6"/>
          <w:w w:val="108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08"/>
          <w:sz w:val="24"/>
          <w:szCs w:val="24"/>
        </w:rPr>
        <w:t>n</w:t>
      </w:r>
      <w:r>
        <w:rPr>
          <w:rFonts w:ascii="Cambria" w:cs="Cambria" w:eastAsia="Cambria" w:hAnsi="Cambria"/>
          <w:spacing w:val="3"/>
          <w:w w:val="108"/>
          <w:sz w:val="24"/>
          <w:szCs w:val="24"/>
        </w:rPr>
        <w:t>g</w:t>
      </w:r>
      <w:r>
        <w:rPr>
          <w:rFonts w:ascii="Cambria" w:cs="Cambria" w:eastAsia="Cambria" w:hAnsi="Cambria"/>
          <w:spacing w:val="0"/>
          <w:w w:val="108"/>
          <w:sz w:val="24"/>
          <w:szCs w:val="24"/>
        </w:rPr>
        <w:t>k</w:t>
      </w:r>
      <w:r>
        <w:rPr>
          <w:rFonts w:ascii="Cambria" w:cs="Cambria" w:eastAsia="Cambria" w:hAnsi="Cambria"/>
          <w:spacing w:val="5"/>
          <w:w w:val="108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8"/>
          <w:sz w:val="24"/>
          <w:szCs w:val="24"/>
        </w:rPr>
        <w:t>p</w:t>
      </w:r>
      <w:r>
        <w:rPr>
          <w:rFonts w:ascii="Cambria" w:cs="Cambria" w:eastAsia="Cambria" w:hAnsi="Cambria"/>
          <w:spacing w:val="42"/>
          <w:w w:val="108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8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08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08"/>
          <w:sz w:val="24"/>
          <w:szCs w:val="24"/>
        </w:rPr>
        <w:t>sw</w:t>
      </w:r>
      <w:r>
        <w:rPr>
          <w:rFonts w:ascii="Cambria" w:cs="Cambria" w:eastAsia="Cambria" w:hAnsi="Cambria"/>
          <w:spacing w:val="1"/>
          <w:w w:val="108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08"/>
          <w:sz w:val="24"/>
          <w:szCs w:val="24"/>
        </w:rPr>
        <w:t>(</w:t>
      </w:r>
      <w:r>
        <w:rPr>
          <w:rFonts w:ascii="Cambria" w:cs="Cambria" w:eastAsia="Cambria" w:hAnsi="Cambria"/>
          <w:spacing w:val="0"/>
          <w:w w:val="108"/>
          <w:sz w:val="24"/>
          <w:szCs w:val="24"/>
        </w:rPr>
        <w:t>i)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sectPr>
      <w:type w:val="continuous"/>
      <w:pgSz w:h="18720" w:w="12240"/>
      <w:pgMar w:bottom="280" w:left="1340" w:right="1320" w:top="158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