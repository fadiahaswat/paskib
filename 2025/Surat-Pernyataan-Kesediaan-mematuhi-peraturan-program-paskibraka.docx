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Cambria" w:cs="Cambria" w:eastAsia="Cambria" w:hAnsi="Cambria"/>
          <w:sz w:val="24"/>
          <w:szCs w:val="24"/>
        </w:rPr>
        <w:jc w:val="center"/>
        <w:spacing w:before="60"/>
        <w:ind w:left="3124" w:right="3114"/>
      </w:pPr>
      <w:r>
        <w:pict>
          <v:group coordorigin="560,18712" coordsize="11120,8" style="position:absolute;margin-left:28pt;margin-top:935.6pt;width:556pt;height:0.4pt;mso-position-horizontal-relative:page;mso-position-vertical-relative:page;z-index:-36">
            <v:shape coordorigin="568,18720" coordsize="11104,0" filled="f" path="m568,18720l11672,18720e" strokecolor="#000000" stroked="t" strokeweight="0.8pt" style="position:absolute;left:568;top:18720;width:11104;height:0">
              <v:path arrowok="t"/>
            </v:shape>
            <v:shape coordorigin="568,18720" coordsize="11104,0" filled="f" path="m568,18720l11672,18720e" strokecolor="#000000" stroked="t" strokeweight="0.8pt" style="position:absolute;left:568;top:18720;width:11104;height:0">
              <v:path arrowok="t"/>
            </v:shape>
            <w10:wrap type="none"/>
          </v:group>
        </w:pict>
      </w:r>
      <w:r>
        <w:rPr>
          <w:rFonts w:ascii="Cambria" w:cs="Cambria" w:eastAsia="Cambria" w:hAnsi="Cambria"/>
          <w:b/>
          <w:w w:val="108"/>
          <w:sz w:val="24"/>
          <w:szCs w:val="24"/>
        </w:rPr>
      </w:r>
      <w:r>
        <w:rPr>
          <w:rFonts w:ascii="Cambria" w:cs="Cambria" w:eastAsia="Cambria" w:hAnsi="Cambria"/>
          <w:b/>
          <w:spacing w:val="0"/>
          <w:w w:val="107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2"/>
          <w:w w:val="107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2"/>
          <w:w w:val="107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4"/>
          <w:w w:val="107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4"/>
          <w:w w:val="107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07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3"/>
          <w:w w:val="107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07"/>
          <w:sz w:val="24"/>
          <w:szCs w:val="24"/>
          <w:u w:color="000000" w:val="thick"/>
        </w:rPr>
        <w:t>Y</w:t>
      </w:r>
      <w:r>
        <w:rPr>
          <w:rFonts w:ascii="Cambria" w:cs="Cambria" w:eastAsia="Cambria" w:hAnsi="Cambria"/>
          <w:b/>
          <w:spacing w:val="2"/>
          <w:w w:val="107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07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-2"/>
          <w:w w:val="107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6"/>
          <w:w w:val="107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6"/>
          <w:w w:val="107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07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07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07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07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07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47"/>
          <w:w w:val="107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  <w:t>K</w:t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4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-2"/>
          <w:w w:val="114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S</w:t>
      </w:r>
      <w:r>
        <w:rPr>
          <w:rFonts w:ascii="Cambria" w:cs="Cambria" w:eastAsia="Cambria" w:hAnsi="Cambria"/>
          <w:b/>
          <w:spacing w:val="-2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-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4"/>
          <w:sz w:val="24"/>
          <w:szCs w:val="24"/>
          <w:u w:color="000000" w:val="thick"/>
        </w:rPr>
        <w:t>DI</w:t>
      </w:r>
      <w:r>
        <w:rPr>
          <w:rFonts w:ascii="Cambria" w:cs="Cambria" w:eastAsia="Cambria" w:hAnsi="Cambria"/>
          <w:b/>
          <w:spacing w:val="-2"/>
          <w:w w:val="114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-2"/>
          <w:w w:val="114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4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4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</w:rPr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260" w:lineRule="exact"/>
        <w:ind w:left="794" w:right="799"/>
      </w:pPr>
      <w:r>
        <w:rPr>
          <w:rFonts w:ascii="Cambria" w:cs="Cambria" w:eastAsia="Cambria" w:hAnsi="Cambria"/>
          <w:b/>
          <w:w w:val="113"/>
          <w:position w:val="-1"/>
          <w:sz w:val="24"/>
          <w:szCs w:val="24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M</w:t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M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  <w:t>U</w:t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  <w:t>H</w:t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I</w:t>
      </w:r>
      <w:r>
        <w:rPr>
          <w:rFonts w:ascii="Cambria" w:cs="Cambria" w:eastAsia="Cambria" w:hAnsi="Cambria"/>
          <w:b/>
          <w:spacing w:val="12"/>
          <w:w w:val="112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4"/>
          <w:w w:val="112"/>
          <w:position w:val="-1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4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  <w:t>U</w:t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7"/>
          <w:w w:val="112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7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15"/>
          <w:w w:val="112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4"/>
          <w:w w:val="112"/>
          <w:position w:val="-1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4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  <w:t>O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  <w:t>G</w:t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M</w:t>
      </w:r>
      <w:r>
        <w:rPr>
          <w:rFonts w:ascii="Cambria" w:cs="Cambria" w:eastAsia="Cambria" w:hAnsi="Cambria"/>
          <w:b/>
          <w:spacing w:val="12"/>
          <w:w w:val="112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S</w:t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  <w:t>K</w:t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I</w:t>
      </w:r>
      <w:r>
        <w:rPr>
          <w:rFonts w:ascii="Cambria" w:cs="Cambria" w:eastAsia="Cambria" w:hAnsi="Cambria"/>
          <w:b/>
          <w:spacing w:val="7"/>
          <w:w w:val="112"/>
          <w:position w:val="-1"/>
          <w:sz w:val="24"/>
          <w:szCs w:val="24"/>
          <w:u w:color="000000" w:val="thick"/>
        </w:rPr>
        <w:t>B</w:t>
      </w:r>
      <w:r>
        <w:rPr>
          <w:rFonts w:ascii="Cambria" w:cs="Cambria" w:eastAsia="Cambria" w:hAnsi="Cambria"/>
          <w:b/>
          <w:spacing w:val="7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-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  <w:t>K</w:t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2"/>
          <w:w w:val="112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1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  <w:t>H</w:t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  <w:t>U</w:t>
      </w:r>
      <w:r>
        <w:rPr>
          <w:rFonts w:ascii="Cambria" w:cs="Cambria" w:eastAsia="Cambria" w:hAnsi="Cambria"/>
          <w:b/>
          <w:spacing w:val="3"/>
          <w:w w:val="112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2"/>
          <w:position w:val="-1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10"/>
          <w:w w:val="112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-10"/>
          <w:w w:val="113"/>
          <w:position w:val="-1"/>
          <w:sz w:val="24"/>
          <w:szCs w:val="24"/>
          <w:u w:color="000000" w:val="thick"/>
        </w:rPr>
        <w:t>2025</w:t>
      </w:r>
      <w:r>
        <w:rPr>
          <w:rFonts w:ascii="Cambria" w:cs="Cambria" w:eastAsia="Cambria" w:hAnsi="Cambria"/>
          <w:b/>
          <w:spacing w:val="-10"/>
          <w:w w:val="113"/>
          <w:position w:val="-1"/>
          <w:sz w:val="24"/>
          <w:szCs w:val="24"/>
        </w:rPr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4" w:line="260" w:lineRule="exact"/>
      </w:pPr>
      <w:r>
        <w:rPr>
          <w:sz w:val="26"/>
          <w:szCs w:val="26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26" w:line="242" w:lineRule="auto"/>
        <w:ind w:left="101" w:right="5257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3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w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-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i: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ma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gk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</w:t>
      </w:r>
      <w:r>
        <w:rPr>
          <w:rFonts w:ascii="Cambria" w:cs="Cambria" w:eastAsia="Cambria" w:hAnsi="Cambria"/>
          <w:spacing w:val="44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ind w:left="101" w:right="6478"/>
      </w:pPr>
      <w:r>
        <w:rPr>
          <w:rFonts w:ascii="Cambria" w:cs="Cambria" w:eastAsia="Cambria" w:hAnsi="Cambria"/>
          <w:spacing w:val="-1"/>
          <w:w w:val="12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2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23"/>
          <w:sz w:val="24"/>
          <w:szCs w:val="24"/>
        </w:rPr>
        <w:t>m</w:t>
      </w:r>
      <w:r>
        <w:rPr>
          <w:rFonts w:ascii="Cambria" w:cs="Cambria" w:eastAsia="Cambria" w:hAnsi="Cambria"/>
          <w:spacing w:val="1"/>
          <w:w w:val="123"/>
          <w:sz w:val="24"/>
          <w:szCs w:val="24"/>
        </w:rPr>
        <w:t>p</w:t>
      </w:r>
      <w:r>
        <w:rPr>
          <w:rFonts w:ascii="Cambria" w:cs="Cambria" w:eastAsia="Cambria" w:hAnsi="Cambria"/>
          <w:spacing w:val="2"/>
          <w:w w:val="123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23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23"/>
          <w:sz w:val="24"/>
          <w:szCs w:val="24"/>
        </w:rPr>
        <w:t>,</w:t>
      </w:r>
      <w:r>
        <w:rPr>
          <w:rFonts w:ascii="Cambria" w:cs="Cambria" w:eastAsia="Cambria" w:hAnsi="Cambria"/>
          <w:spacing w:val="-10"/>
          <w:w w:val="123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23"/>
          <w:sz w:val="24"/>
          <w:szCs w:val="24"/>
        </w:rPr>
        <w:t>T</w:t>
      </w:r>
      <w:r>
        <w:rPr>
          <w:rFonts w:ascii="Cambria" w:cs="Cambria" w:eastAsia="Cambria" w:hAnsi="Cambria"/>
          <w:spacing w:val="2"/>
          <w:w w:val="12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2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23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23"/>
          <w:sz w:val="24"/>
          <w:szCs w:val="24"/>
        </w:rPr>
        <w:t>g</w:t>
      </w:r>
      <w:r>
        <w:rPr>
          <w:rFonts w:ascii="Cambria" w:cs="Cambria" w:eastAsia="Cambria" w:hAnsi="Cambria"/>
          <w:spacing w:val="2"/>
          <w:w w:val="12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3"/>
          <w:sz w:val="24"/>
          <w:szCs w:val="24"/>
        </w:rPr>
        <w:t>l</w:t>
      </w:r>
      <w:r>
        <w:rPr>
          <w:rFonts w:ascii="Cambria" w:cs="Cambria" w:eastAsia="Cambria" w:hAnsi="Cambria"/>
          <w:spacing w:val="-10"/>
          <w:w w:val="12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hir: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-4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                     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o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  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o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</w:t>
      </w:r>
      <w:r>
        <w:rPr>
          <w:rFonts w:ascii="Cambria" w:cs="Cambria" w:eastAsia="Cambria" w:hAnsi="Cambria"/>
          <w:spacing w:val="44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-5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bu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p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t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/</w:t>
      </w:r>
      <w:r>
        <w:rPr>
          <w:rFonts w:ascii="Cambria" w:cs="Cambria" w:eastAsia="Cambria" w:hAnsi="Cambria"/>
          <w:spacing w:val="-5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o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ov</w:t>
      </w:r>
      <w:r>
        <w:rPr>
          <w:rFonts w:ascii="Cambria" w:cs="Cambria" w:eastAsia="Cambria" w:hAnsi="Cambria"/>
          <w:spacing w:val="-4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                </w:t>
      </w:r>
      <w:r>
        <w:rPr>
          <w:rFonts w:ascii="Cambria" w:cs="Cambria" w:eastAsia="Cambria" w:hAnsi="Cambria"/>
          <w:spacing w:val="34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ind w:left="101" w:right="6619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de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</w:t>
      </w:r>
      <w:r>
        <w:rPr>
          <w:rFonts w:ascii="Cambria" w:cs="Cambria" w:eastAsia="Cambria" w:hAnsi="Cambria"/>
          <w:spacing w:val="5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line="260" w:lineRule="exact"/>
        <w:ind w:left="101" w:right="1842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1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ib</w:t>
      </w:r>
      <w:r>
        <w:rPr>
          <w:rFonts w:ascii="Cambria" w:cs="Cambria" w:eastAsia="Cambria" w:hAnsi="Cambria"/>
          <w:spacing w:val="-2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;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before="7"/>
        <w:ind w:hanging="360" w:left="461" w:right="64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c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on</w:t>
      </w:r>
      <w:r>
        <w:rPr>
          <w:rFonts w:ascii="Cambria" w:cs="Cambria" w:eastAsia="Cambria" w:hAnsi="Cambria"/>
          <w:spacing w:val="5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c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rp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ini;</w:t>
      </w:r>
      <w:r>
        <w:rPr>
          <w:rFonts w:ascii="Cambria" w:cs="Cambria" w:eastAsia="Cambria" w:hAnsi="Cambria"/>
          <w:spacing w:val="5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before="2" w:line="280" w:lineRule="exact"/>
        <w:ind w:hanging="360" w:left="461" w:right="66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3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nit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2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5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da</w:t>
      </w:r>
      <w:r>
        <w:rPr>
          <w:rFonts w:ascii="Cambria" w:cs="Cambria" w:eastAsia="Cambria" w:hAnsi="Cambria"/>
          <w:spacing w:val="4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g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ind w:left="461"/>
      </w:pPr>
      <w:r>
        <w:rPr>
          <w:rFonts w:ascii="Cambria" w:cs="Cambria" w:eastAsia="Cambria" w:hAnsi="Cambria"/>
          <w:spacing w:val="0"/>
          <w:w w:val="100"/>
          <w:sz w:val="24"/>
          <w:szCs w:val="24"/>
        </w:rPr>
        <w:t>1</w:t>
      </w:r>
      <w:r>
        <w:rPr>
          <w:rFonts w:ascii="Cambria" w:cs="Cambria" w:eastAsia="Cambria" w:hAnsi="Cambria"/>
          <w:spacing w:val="2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2</w:t>
      </w:r>
      <w:r>
        <w:rPr>
          <w:rFonts w:ascii="Cambria" w:cs="Cambria" w:eastAsia="Cambria" w:hAnsi="Cambria"/>
          <w:spacing w:val="2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33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6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line="280" w:lineRule="exact"/>
        <w:ind w:left="101" w:right="71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2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b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pa</w:t>
      </w:r>
      <w:r>
        <w:rPr>
          <w:rFonts w:ascii="Cambria" w:cs="Cambria" w:eastAsia="Cambria" w:hAnsi="Cambria"/>
          <w:spacing w:val="3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da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n,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0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ind w:left="5280" w:right="637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Yo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,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   </w:t>
      </w:r>
      <w:r>
        <w:rPr>
          <w:rFonts w:ascii="Cambria" w:cs="Cambria" w:eastAsia="Cambria" w:hAnsi="Cambria"/>
          <w:spacing w:val="2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F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2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0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5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280" w:lineRule="exact"/>
        <w:ind w:left="6041" w:right="1297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n,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6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840" w:lineRule="atLeast"/>
        <w:ind w:hanging="8" w:left="5933" w:right="1180"/>
      </w:pPr>
      <w:r>
        <w:rPr>
          <w:rFonts w:ascii="Cambria" w:cs="Cambria" w:eastAsia="Cambria" w:hAnsi="Cambria"/>
          <w:spacing w:val="0"/>
          <w:w w:val="100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rai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1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,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8"/>
          <w:w w:val="100"/>
          <w:sz w:val="24"/>
          <w:szCs w:val="24"/>
        </w:rPr>
        <w:t>(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.............................................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)</w:t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before="6"/>
        <w:ind w:left="5752" w:right="1008"/>
      </w:pP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ma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L</w:t>
      </w:r>
      <w:r>
        <w:rPr>
          <w:rFonts w:ascii="Cambria" w:cs="Cambria" w:eastAsia="Cambria" w:hAnsi="Cambria"/>
          <w:spacing w:val="6"/>
          <w:w w:val="108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08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k</w:t>
      </w:r>
      <w:r>
        <w:rPr>
          <w:rFonts w:ascii="Cambria" w:cs="Cambria" w:eastAsia="Cambria" w:hAnsi="Cambria"/>
          <w:spacing w:val="5"/>
          <w:w w:val="108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p</w:t>
      </w:r>
      <w:r>
        <w:rPr>
          <w:rFonts w:ascii="Cambria" w:cs="Cambria" w:eastAsia="Cambria" w:hAnsi="Cambria"/>
          <w:spacing w:val="42"/>
          <w:w w:val="108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08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sw</w:t>
      </w:r>
      <w:r>
        <w:rPr>
          <w:rFonts w:ascii="Cambria" w:cs="Cambria" w:eastAsia="Cambria" w:hAnsi="Cambria"/>
          <w:spacing w:val="1"/>
          <w:w w:val="108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08"/>
          <w:sz w:val="24"/>
          <w:szCs w:val="24"/>
        </w:rPr>
        <w:t>(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i)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sectPr>
      <w:type w:val="continuous"/>
      <w:pgSz w:h="18720" w:w="12240"/>
      <w:pgMar w:bottom="280" w:left="1340" w:right="1340" w:top="15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