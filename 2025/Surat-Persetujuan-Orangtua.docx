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Cambria" w:cs="Cambria" w:eastAsia="Cambria" w:hAnsi="Cambria"/>
          <w:sz w:val="24"/>
          <w:szCs w:val="24"/>
        </w:rPr>
        <w:jc w:val="left"/>
        <w:spacing w:before="64" w:line="260" w:lineRule="exact"/>
        <w:ind w:left="2573"/>
      </w:pPr>
      <w:r>
        <w:pict>
          <v:group coordorigin="560,18712" coordsize="11120,8" style="position:absolute;margin-left:28pt;margin-top:935.6pt;width:556pt;height:0.4pt;mso-position-horizontal-relative:page;mso-position-vertical-relative:page;z-index:-44">
            <v:shape coordorigin="568,18720" coordsize="11104,0" filled="f" path="m568,18720l11672,18720e" strokecolor="#000000" stroked="t" strokeweight="0.8pt" style="position:absolute;left:568;top:18720;width:11104;height:0">
              <v:path arrowok="t"/>
            </v:shape>
            <v:shape coordorigin="568,18720" coordsize="11104,0" filled="f" path="m568,18720l11672,18720e" strokecolor="#000000" stroked="t" strokeweight="0.8pt" style="position:absolute;left:568;top:18720;width:11104;height:0">
              <v:path arrowok="t"/>
            </v:shape>
            <w10:wrap type="none"/>
          </v:group>
        </w:pict>
      </w:r>
      <w:r>
        <w:rPr>
          <w:rFonts w:ascii="Cambria" w:cs="Cambria" w:eastAsia="Cambria" w:hAnsi="Cambria"/>
          <w:b/>
          <w:w w:val="119"/>
          <w:position w:val="-1"/>
          <w:sz w:val="24"/>
          <w:szCs w:val="24"/>
        </w:rPr>
      </w:r>
      <w:r>
        <w:rPr>
          <w:rFonts w:ascii="Cambria" w:cs="Cambria" w:eastAsia="Cambria" w:hAnsi="Cambria"/>
          <w:b/>
          <w:spacing w:val="0"/>
          <w:w w:val="118"/>
          <w:position w:val="-1"/>
          <w:sz w:val="24"/>
          <w:szCs w:val="24"/>
          <w:u w:color="000000" w:val="thick"/>
        </w:rPr>
        <w:t>P</w:t>
      </w:r>
      <w:r>
        <w:rPr>
          <w:rFonts w:ascii="Cambria" w:cs="Cambria" w:eastAsia="Cambria" w:hAnsi="Cambria"/>
          <w:b/>
          <w:spacing w:val="-2"/>
          <w:w w:val="118"/>
          <w:position w:val="-1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-2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2"/>
          <w:w w:val="118"/>
          <w:position w:val="-1"/>
          <w:sz w:val="24"/>
          <w:szCs w:val="24"/>
          <w:u w:color="000000" w:val="thick"/>
        </w:rPr>
        <w:t>R</w:t>
      </w:r>
      <w:r>
        <w:rPr>
          <w:rFonts w:ascii="Cambria" w:cs="Cambria" w:eastAsia="Cambria" w:hAnsi="Cambria"/>
          <w:b/>
          <w:spacing w:val="-2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6"/>
          <w:w w:val="118"/>
          <w:position w:val="-1"/>
          <w:sz w:val="24"/>
          <w:szCs w:val="24"/>
          <w:u w:color="000000" w:val="thick"/>
        </w:rPr>
        <w:t>S</w:t>
      </w:r>
      <w:r>
        <w:rPr>
          <w:rFonts w:ascii="Cambria" w:cs="Cambria" w:eastAsia="Cambria" w:hAnsi="Cambria"/>
          <w:b/>
          <w:spacing w:val="6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2"/>
          <w:w w:val="118"/>
          <w:position w:val="-1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-2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8"/>
          <w:position w:val="-1"/>
          <w:sz w:val="24"/>
          <w:szCs w:val="24"/>
          <w:u w:color="000000" w:val="thick"/>
        </w:rPr>
        <w:t>T</w:t>
      </w:r>
      <w:r>
        <w:rPr>
          <w:rFonts w:ascii="Cambria" w:cs="Cambria" w:eastAsia="Cambria" w:hAnsi="Cambria"/>
          <w:b/>
          <w:spacing w:val="4"/>
          <w:w w:val="118"/>
          <w:position w:val="-1"/>
          <w:sz w:val="24"/>
          <w:szCs w:val="24"/>
          <w:u w:color="000000" w:val="thick"/>
        </w:rPr>
        <w:t>U</w:t>
      </w:r>
      <w:r>
        <w:rPr>
          <w:rFonts w:ascii="Cambria" w:cs="Cambria" w:eastAsia="Cambria" w:hAnsi="Cambria"/>
          <w:b/>
          <w:spacing w:val="4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2"/>
          <w:w w:val="118"/>
          <w:position w:val="-1"/>
          <w:sz w:val="24"/>
          <w:szCs w:val="24"/>
          <w:u w:color="000000" w:val="thick"/>
        </w:rPr>
        <w:t>J</w:t>
      </w:r>
      <w:r>
        <w:rPr>
          <w:rFonts w:ascii="Cambria" w:cs="Cambria" w:eastAsia="Cambria" w:hAnsi="Cambria"/>
          <w:b/>
          <w:spacing w:val="-2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8"/>
          <w:position w:val="-1"/>
          <w:sz w:val="24"/>
          <w:szCs w:val="24"/>
          <w:u w:color="000000" w:val="thick"/>
        </w:rPr>
        <w:t>U</w:t>
      </w:r>
      <w:r>
        <w:rPr>
          <w:rFonts w:ascii="Cambria" w:cs="Cambria" w:eastAsia="Cambria" w:hAnsi="Cambria"/>
          <w:b/>
          <w:spacing w:val="2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1"/>
          <w:w w:val="118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1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8"/>
          <w:position w:val="-1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spacing w:val="24"/>
          <w:w w:val="118"/>
          <w:position w:val="-1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spacing w:val="0"/>
          <w:w w:val="118"/>
          <w:position w:val="-1"/>
          <w:sz w:val="24"/>
          <w:szCs w:val="24"/>
          <w:u w:color="000000" w:val="thick"/>
        </w:rPr>
        <w:t>O</w:t>
      </w:r>
      <w:r>
        <w:rPr>
          <w:rFonts w:ascii="Cambria" w:cs="Cambria" w:eastAsia="Cambria" w:hAnsi="Cambria"/>
          <w:b/>
          <w:spacing w:val="-1"/>
          <w:w w:val="118"/>
          <w:position w:val="-1"/>
          <w:sz w:val="24"/>
          <w:szCs w:val="24"/>
          <w:u w:color="000000" w:val="thick"/>
        </w:rPr>
        <w:t>R</w:t>
      </w:r>
      <w:r>
        <w:rPr>
          <w:rFonts w:ascii="Cambria" w:cs="Cambria" w:eastAsia="Cambria" w:hAnsi="Cambria"/>
          <w:b/>
          <w:spacing w:val="-1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1"/>
          <w:w w:val="118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1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6"/>
          <w:w w:val="118"/>
          <w:position w:val="-1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spacing w:val="6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8"/>
          <w:position w:val="-1"/>
          <w:sz w:val="24"/>
          <w:szCs w:val="24"/>
          <w:u w:color="000000" w:val="thick"/>
        </w:rPr>
        <w:t>G</w:t>
      </w:r>
      <w:r>
        <w:rPr>
          <w:rFonts w:ascii="Cambria" w:cs="Cambria" w:eastAsia="Cambria" w:hAnsi="Cambria"/>
          <w:b/>
          <w:spacing w:val="12"/>
          <w:w w:val="118"/>
          <w:position w:val="-1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spacing w:val="-3"/>
          <w:w w:val="118"/>
          <w:position w:val="-1"/>
          <w:sz w:val="24"/>
          <w:szCs w:val="24"/>
          <w:u w:color="000000" w:val="thick"/>
        </w:rPr>
        <w:t>T</w:t>
      </w:r>
      <w:r>
        <w:rPr>
          <w:rFonts w:ascii="Cambria" w:cs="Cambria" w:eastAsia="Cambria" w:hAnsi="Cambria"/>
          <w:b/>
          <w:spacing w:val="-3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8"/>
          <w:position w:val="-1"/>
          <w:sz w:val="24"/>
          <w:szCs w:val="24"/>
          <w:u w:color="000000" w:val="thick"/>
        </w:rPr>
        <w:t>U</w:t>
      </w:r>
      <w:r>
        <w:rPr>
          <w:rFonts w:ascii="Cambria" w:cs="Cambria" w:eastAsia="Cambria" w:hAnsi="Cambria"/>
          <w:b/>
          <w:spacing w:val="2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1"/>
          <w:w w:val="118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1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5"/>
          <w:w w:val="118"/>
          <w:position w:val="-1"/>
          <w:sz w:val="24"/>
          <w:szCs w:val="24"/>
          <w:u w:color="000000" w:val="thick"/>
        </w:rPr>
        <w:t>/</w:t>
      </w:r>
      <w:r>
        <w:rPr>
          <w:rFonts w:ascii="Cambria" w:cs="Cambria" w:eastAsia="Cambria" w:hAnsi="Cambria"/>
          <w:b/>
          <w:spacing w:val="-5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8"/>
          <w:position w:val="-1"/>
          <w:sz w:val="24"/>
          <w:szCs w:val="24"/>
          <w:u w:color="000000" w:val="thick"/>
        </w:rPr>
        <w:t>W</w:t>
      </w:r>
      <w:r>
        <w:rPr>
          <w:rFonts w:ascii="Cambria" w:cs="Cambria" w:eastAsia="Cambria" w:hAnsi="Cambria"/>
          <w:b/>
          <w:spacing w:val="-2"/>
          <w:w w:val="118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-2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2"/>
          <w:w w:val="118"/>
          <w:position w:val="-1"/>
          <w:sz w:val="24"/>
          <w:szCs w:val="24"/>
          <w:u w:color="000000" w:val="thick"/>
        </w:rPr>
        <w:t>L</w:t>
      </w:r>
      <w:r>
        <w:rPr>
          <w:rFonts w:ascii="Cambria" w:cs="Cambria" w:eastAsia="Cambria" w:hAnsi="Cambria"/>
          <w:b/>
          <w:spacing w:val="-2"/>
          <w:w w:val="118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8"/>
          <w:position w:val="-1"/>
          <w:sz w:val="24"/>
          <w:szCs w:val="24"/>
          <w:u w:color="000000" w:val="thick"/>
        </w:rPr>
        <w:t>I</w:t>
      </w:r>
      <w:r>
        <w:rPr>
          <w:rFonts w:ascii="Cambria" w:cs="Cambria" w:eastAsia="Cambria" w:hAnsi="Cambria"/>
          <w:b/>
          <w:spacing w:val="0"/>
          <w:w w:val="118"/>
          <w:position w:val="-1"/>
          <w:sz w:val="24"/>
          <w:szCs w:val="24"/>
        </w:rPr>
      </w:r>
      <w:r>
        <w:rPr>
          <w:rFonts w:ascii="Cambria" w:cs="Cambria" w:eastAsia="Cambria" w:hAnsi="Cambria"/>
          <w:spacing w:val="0"/>
          <w:w w:val="100"/>
          <w:position w:val="0"/>
          <w:sz w:val="24"/>
          <w:szCs w:val="24"/>
        </w:rPr>
      </w:r>
    </w:p>
    <w:p>
      <w:pPr>
        <w:rPr>
          <w:sz w:val="14"/>
          <w:szCs w:val="14"/>
        </w:rPr>
        <w:jc w:val="left"/>
        <w:spacing w:line="140" w:lineRule="exact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before="26" w:line="242" w:lineRule="auto"/>
        <w:ind w:left="101" w:right="5257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38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w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1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-4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i: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9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-19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9"/>
          <w:sz w:val="24"/>
          <w:szCs w:val="24"/>
        </w:rPr>
        <w:t>O</w:t>
      </w:r>
      <w:r>
        <w:rPr>
          <w:rFonts w:ascii="Cambria" w:cs="Cambria" w:eastAsia="Cambria" w:hAnsi="Cambria"/>
          <w:spacing w:val="2"/>
          <w:w w:val="119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g</w:t>
      </w:r>
      <w:r>
        <w:rPr>
          <w:rFonts w:ascii="Cambria" w:cs="Cambria" w:eastAsia="Cambria" w:hAnsi="Cambria"/>
          <w:spacing w:val="-16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T</w:t>
      </w:r>
      <w:r>
        <w:rPr>
          <w:rFonts w:ascii="Cambria" w:cs="Cambria" w:eastAsia="Cambria" w:hAnsi="Cambria"/>
          <w:spacing w:val="2"/>
          <w:w w:val="119"/>
          <w:sz w:val="24"/>
          <w:szCs w:val="24"/>
        </w:rPr>
        <w:t>u</w:t>
      </w:r>
      <w:r>
        <w:rPr>
          <w:rFonts w:ascii="Cambria" w:cs="Cambria" w:eastAsia="Cambria" w:hAnsi="Cambria"/>
          <w:spacing w:val="5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/</w:t>
      </w:r>
      <w:r>
        <w:rPr>
          <w:rFonts w:ascii="Cambria" w:cs="Cambria" w:eastAsia="Cambria" w:hAnsi="Cambria"/>
          <w:spacing w:val="1"/>
          <w:w w:val="119"/>
          <w:sz w:val="24"/>
          <w:szCs w:val="24"/>
        </w:rPr>
        <w:t>W</w:t>
      </w:r>
      <w:r>
        <w:rPr>
          <w:rFonts w:ascii="Cambria" w:cs="Cambria" w:eastAsia="Cambria" w:hAnsi="Cambria"/>
          <w:spacing w:val="5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l</w:t>
      </w:r>
      <w:r>
        <w:rPr>
          <w:rFonts w:ascii="Cambria" w:cs="Cambria" w:eastAsia="Cambria" w:hAnsi="Cambria"/>
          <w:spacing w:val="2"/>
          <w:w w:val="119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9"/>
          <w:position w:val="6"/>
          <w:sz w:val="16"/>
          <w:szCs w:val="16"/>
        </w:rPr>
        <w:t>*</w:t>
      </w:r>
      <w:r>
        <w:rPr>
          <w:rFonts w:ascii="Cambria" w:cs="Cambria" w:eastAsia="Cambria" w:hAnsi="Cambria"/>
          <w:spacing w:val="-12"/>
          <w:w w:val="119"/>
          <w:position w:val="6"/>
          <w:sz w:val="16"/>
          <w:szCs w:val="16"/>
        </w:rPr>
        <w:t> 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position w:val="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both"/>
        <w:ind w:left="101" w:right="6478"/>
      </w:pPr>
      <w:r>
        <w:rPr>
          <w:rFonts w:ascii="Cambria" w:cs="Cambria" w:eastAsia="Cambria" w:hAnsi="Cambria"/>
          <w:spacing w:val="-4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                                 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9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at</w:t>
      </w:r>
      <w:r>
        <w:rPr>
          <w:rFonts w:ascii="Cambria" w:cs="Cambria" w:eastAsia="Cambria" w:hAnsi="Cambria"/>
          <w:spacing w:val="-4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9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g</w:t>
      </w:r>
      <w:r>
        <w:rPr>
          <w:rFonts w:ascii="Cambria" w:cs="Cambria" w:eastAsia="Cambria" w:hAnsi="Cambria"/>
          <w:spacing w:val="2"/>
          <w:w w:val="119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ap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           </w:t>
      </w:r>
      <w:r>
        <w:rPr>
          <w:rFonts w:ascii="Cambria" w:cs="Cambria" w:eastAsia="Cambria" w:hAnsi="Cambria"/>
          <w:spacing w:val="59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o</w:t>
      </w:r>
      <w:r>
        <w:rPr>
          <w:rFonts w:ascii="Cambria" w:cs="Cambria" w:eastAsia="Cambria" w:hAnsi="Cambria"/>
          <w:spacing w:val="4"/>
          <w:w w:val="119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or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ele</w:t>
      </w:r>
      <w:r>
        <w:rPr>
          <w:rFonts w:ascii="Cambria" w:cs="Cambria" w:eastAsia="Cambria" w:hAnsi="Cambria"/>
          <w:spacing w:val="6"/>
          <w:w w:val="119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o</w:t>
      </w:r>
      <w:r>
        <w:rPr>
          <w:rFonts w:ascii="Cambria" w:cs="Cambria" w:eastAsia="Cambria" w:hAnsi="Cambria"/>
          <w:spacing w:val="1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5"/>
          <w:w w:val="119"/>
          <w:sz w:val="24"/>
          <w:szCs w:val="24"/>
        </w:rPr>
        <w:t>/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H</w:t>
      </w:r>
      <w:r>
        <w:rPr>
          <w:rFonts w:ascii="Cambria" w:cs="Cambria" w:eastAsia="Cambria" w:hAnsi="Cambria"/>
          <w:spacing w:val="5"/>
          <w:w w:val="119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19"/>
          <w:position w:val="6"/>
          <w:sz w:val="16"/>
          <w:szCs w:val="16"/>
        </w:rPr>
        <w:t>*</w:t>
      </w:r>
      <w:r>
        <w:rPr>
          <w:rFonts w:ascii="Cambria" w:cs="Cambria" w:eastAsia="Cambria" w:hAnsi="Cambria"/>
          <w:spacing w:val="0"/>
          <w:w w:val="119"/>
          <w:position w:val="6"/>
          <w:sz w:val="16"/>
          <w:szCs w:val="16"/>
        </w:rPr>
        <w:t>       </w:t>
      </w:r>
      <w:r>
        <w:rPr>
          <w:rFonts w:ascii="Cambria" w:cs="Cambria" w:eastAsia="Cambria" w:hAnsi="Cambria"/>
          <w:spacing w:val="13"/>
          <w:w w:val="119"/>
          <w:position w:val="6"/>
          <w:sz w:val="16"/>
          <w:szCs w:val="16"/>
        </w:rPr>
        <w:t> 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 </w:t>
      </w:r>
      <w:r>
        <w:rPr>
          <w:rFonts w:ascii="Cambria" w:cs="Cambria" w:eastAsia="Cambria" w:hAnsi="Cambria"/>
          <w:spacing w:val="-5"/>
          <w:w w:val="119"/>
          <w:position w:val="0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9"/>
          <w:position w:val="0"/>
          <w:sz w:val="24"/>
          <w:szCs w:val="24"/>
        </w:rPr>
        <w:t>m</w:t>
      </w:r>
      <w:r>
        <w:rPr>
          <w:rFonts w:ascii="Cambria" w:cs="Cambria" w:eastAsia="Cambria" w:hAnsi="Cambria"/>
          <w:spacing w:val="-4"/>
          <w:w w:val="119"/>
          <w:position w:val="0"/>
          <w:sz w:val="24"/>
          <w:szCs w:val="24"/>
        </w:rPr>
        <w:t>a</w:t>
      </w:r>
      <w:r>
        <w:rPr>
          <w:rFonts w:ascii="Cambria" w:cs="Cambria" w:eastAsia="Cambria" w:hAnsi="Cambria"/>
          <w:spacing w:val="-4"/>
          <w:w w:val="119"/>
          <w:position w:val="0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                                 </w:t>
      </w:r>
      <w:r>
        <w:rPr>
          <w:rFonts w:ascii="Cambria" w:cs="Cambria" w:eastAsia="Cambria" w:hAnsi="Cambria"/>
          <w:spacing w:val="37"/>
          <w:w w:val="119"/>
          <w:position w:val="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3" w:line="280" w:lineRule="exact"/>
      </w:pPr>
      <w:r>
        <w:rPr>
          <w:sz w:val="28"/>
          <w:szCs w:val="28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ind w:left="101" w:right="6478"/>
      </w:pPr>
      <w:r>
        <w:rPr>
          <w:rFonts w:ascii="Cambria" w:cs="Cambria" w:eastAsia="Cambria" w:hAnsi="Cambria"/>
          <w:spacing w:val="2"/>
          <w:w w:val="112"/>
          <w:sz w:val="24"/>
          <w:szCs w:val="24"/>
        </w:rPr>
        <w:t>O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1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2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/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W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*</w:t>
      </w:r>
      <w:r>
        <w:rPr>
          <w:rFonts w:ascii="Cambria" w:cs="Cambria" w:eastAsia="Cambria" w:hAnsi="Cambria"/>
          <w:spacing w:val="1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da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i: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4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ma</w:t>
      </w:r>
      <w:r>
        <w:rPr>
          <w:rFonts w:ascii="Cambria" w:cs="Cambria" w:eastAsia="Cambria" w:hAnsi="Cambria"/>
          <w:spacing w:val="-15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L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5"/>
          <w:w w:val="124"/>
          <w:sz w:val="24"/>
          <w:szCs w:val="24"/>
        </w:rPr>
        <w:t>g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k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p</w:t>
      </w:r>
      <w:r>
        <w:rPr>
          <w:rFonts w:ascii="Cambria" w:cs="Cambria" w:eastAsia="Cambria" w:hAnsi="Cambria"/>
          <w:spacing w:val="-15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 </w:t>
      </w:r>
      <w:r>
        <w:rPr>
          <w:rFonts w:ascii="Cambria" w:cs="Cambria" w:eastAsia="Cambria" w:hAnsi="Cambria"/>
          <w:spacing w:val="63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23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23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23"/>
          <w:sz w:val="24"/>
          <w:szCs w:val="24"/>
        </w:rPr>
        <w:t>m</w:t>
      </w:r>
      <w:r>
        <w:rPr>
          <w:rFonts w:ascii="Cambria" w:cs="Cambria" w:eastAsia="Cambria" w:hAnsi="Cambria"/>
          <w:spacing w:val="1"/>
          <w:w w:val="123"/>
          <w:sz w:val="24"/>
          <w:szCs w:val="24"/>
        </w:rPr>
        <w:t>p</w:t>
      </w:r>
      <w:r>
        <w:rPr>
          <w:rFonts w:ascii="Cambria" w:cs="Cambria" w:eastAsia="Cambria" w:hAnsi="Cambria"/>
          <w:spacing w:val="2"/>
          <w:w w:val="123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23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23"/>
          <w:sz w:val="24"/>
          <w:szCs w:val="24"/>
        </w:rPr>
        <w:t>,</w:t>
      </w:r>
      <w:r>
        <w:rPr>
          <w:rFonts w:ascii="Cambria" w:cs="Cambria" w:eastAsia="Cambria" w:hAnsi="Cambria"/>
          <w:spacing w:val="-10"/>
          <w:w w:val="123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23"/>
          <w:sz w:val="24"/>
          <w:szCs w:val="24"/>
        </w:rPr>
        <w:t>T</w:t>
      </w:r>
      <w:r>
        <w:rPr>
          <w:rFonts w:ascii="Cambria" w:cs="Cambria" w:eastAsia="Cambria" w:hAnsi="Cambria"/>
          <w:spacing w:val="2"/>
          <w:w w:val="123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2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23"/>
          <w:sz w:val="24"/>
          <w:szCs w:val="24"/>
        </w:rPr>
        <w:t>g</w:t>
      </w:r>
      <w:r>
        <w:rPr>
          <w:rFonts w:ascii="Cambria" w:cs="Cambria" w:eastAsia="Cambria" w:hAnsi="Cambria"/>
          <w:spacing w:val="1"/>
          <w:w w:val="123"/>
          <w:sz w:val="24"/>
          <w:szCs w:val="24"/>
        </w:rPr>
        <w:t>g</w:t>
      </w:r>
      <w:r>
        <w:rPr>
          <w:rFonts w:ascii="Cambria" w:cs="Cambria" w:eastAsia="Cambria" w:hAnsi="Cambria"/>
          <w:spacing w:val="2"/>
          <w:w w:val="12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3"/>
          <w:sz w:val="24"/>
          <w:szCs w:val="24"/>
        </w:rPr>
        <w:t>l</w:t>
      </w:r>
      <w:r>
        <w:rPr>
          <w:rFonts w:ascii="Cambria" w:cs="Cambria" w:eastAsia="Cambria" w:hAnsi="Cambria"/>
          <w:spacing w:val="-10"/>
          <w:w w:val="123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L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hi</w:t>
      </w:r>
      <w:r>
        <w:rPr>
          <w:rFonts w:ascii="Cambria" w:cs="Cambria" w:eastAsia="Cambria" w:hAnsi="Cambria"/>
          <w:spacing w:val="22"/>
          <w:w w:val="124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-4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                                  </w:t>
      </w:r>
      <w:r>
        <w:rPr>
          <w:rFonts w:ascii="Cambria" w:cs="Cambria" w:eastAsia="Cambria" w:hAnsi="Cambria"/>
          <w:spacing w:val="27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24"/>
          <w:sz w:val="24"/>
          <w:szCs w:val="24"/>
        </w:rPr>
        <w:t>e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k</w:t>
      </w:r>
      <w:r>
        <w:rPr>
          <w:rFonts w:ascii="Cambria" w:cs="Cambria" w:eastAsia="Cambria" w:hAnsi="Cambria"/>
          <w:spacing w:val="1"/>
          <w:w w:val="124"/>
          <w:sz w:val="24"/>
          <w:szCs w:val="24"/>
        </w:rPr>
        <w:t>o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l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               </w:t>
      </w:r>
      <w:r>
        <w:rPr>
          <w:rFonts w:ascii="Cambria" w:cs="Cambria" w:eastAsia="Cambria" w:hAnsi="Cambria"/>
          <w:spacing w:val="6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24"/>
          <w:sz w:val="24"/>
          <w:szCs w:val="24"/>
        </w:rPr>
        <w:t>e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k</w:t>
      </w:r>
      <w:r>
        <w:rPr>
          <w:rFonts w:ascii="Cambria" w:cs="Cambria" w:eastAsia="Cambria" w:hAnsi="Cambria"/>
          <w:spacing w:val="1"/>
          <w:w w:val="124"/>
          <w:sz w:val="24"/>
          <w:szCs w:val="24"/>
        </w:rPr>
        <w:t>o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l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            </w:t>
      </w:r>
      <w:r>
        <w:rPr>
          <w:rFonts w:ascii="Cambria" w:cs="Cambria" w:eastAsia="Cambria" w:hAnsi="Cambria"/>
          <w:spacing w:val="55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-5"/>
          <w:w w:val="124"/>
          <w:sz w:val="24"/>
          <w:szCs w:val="24"/>
        </w:rPr>
        <w:t>K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bu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p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t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e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24"/>
          <w:sz w:val="24"/>
          <w:szCs w:val="24"/>
        </w:rPr>
        <w:t>/</w:t>
      </w:r>
      <w:r>
        <w:rPr>
          <w:rFonts w:ascii="Cambria" w:cs="Cambria" w:eastAsia="Cambria" w:hAnsi="Cambria"/>
          <w:spacing w:val="-5"/>
          <w:w w:val="124"/>
          <w:sz w:val="24"/>
          <w:szCs w:val="24"/>
        </w:rPr>
        <w:t>K</w:t>
      </w:r>
      <w:r>
        <w:rPr>
          <w:rFonts w:ascii="Cambria" w:cs="Cambria" w:eastAsia="Cambria" w:hAnsi="Cambria"/>
          <w:spacing w:val="1"/>
          <w:w w:val="124"/>
          <w:sz w:val="24"/>
          <w:szCs w:val="24"/>
        </w:rPr>
        <w:t>o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         </w:t>
      </w:r>
      <w:r>
        <w:rPr>
          <w:rFonts w:ascii="Cambria" w:cs="Cambria" w:eastAsia="Cambria" w:hAnsi="Cambria"/>
          <w:spacing w:val="4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P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ov</w:t>
      </w:r>
      <w:r>
        <w:rPr>
          <w:rFonts w:ascii="Cambria" w:cs="Cambria" w:eastAsia="Cambria" w:hAnsi="Cambria"/>
          <w:spacing w:val="-4"/>
          <w:w w:val="119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                           </w:t>
      </w:r>
      <w:r>
        <w:rPr>
          <w:rFonts w:ascii="Cambria" w:cs="Cambria" w:eastAsia="Cambria" w:hAnsi="Cambria"/>
          <w:spacing w:val="34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="260" w:lineRule="exact"/>
      </w:pPr>
      <w:r>
        <w:rPr>
          <w:sz w:val="26"/>
          <w:szCs w:val="26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ind w:left="101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de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ini</w:t>
      </w:r>
      <w:r>
        <w:rPr>
          <w:rFonts w:ascii="Cambria" w:cs="Cambria" w:eastAsia="Cambria" w:hAnsi="Cambria"/>
          <w:spacing w:val="51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n: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both"/>
        <w:spacing w:before="6"/>
        <w:ind w:hanging="360" w:left="461" w:right="59"/>
      </w:pPr>
      <w:r>
        <w:rPr>
          <w:rFonts w:ascii="Cambria" w:cs="Cambria" w:eastAsia="Cambria" w:hAnsi="Cambria"/>
          <w:spacing w:val="2"/>
          <w:w w:val="100"/>
          <w:sz w:val="24"/>
          <w:szCs w:val="24"/>
        </w:rPr>
        <w:t>1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14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j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00"/>
          <w:sz w:val="24"/>
          <w:szCs w:val="24"/>
        </w:rPr>
        <w:t>y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13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di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1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 </w:t>
      </w:r>
      <w:r>
        <w:rPr>
          <w:rFonts w:ascii="Cambria" w:cs="Cambria" w:eastAsia="Cambria" w:hAnsi="Cambria"/>
          <w:spacing w:val="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d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2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00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il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4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51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ng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o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8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tia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2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2</w:t>
      </w:r>
      <w:r>
        <w:rPr>
          <w:rFonts w:ascii="Cambria" w:cs="Cambria" w:eastAsia="Cambria" w:hAnsi="Cambria"/>
          <w:spacing w:val="-1"/>
          <w:w w:val="124"/>
          <w:sz w:val="24"/>
          <w:szCs w:val="24"/>
        </w:rPr>
        <w:t>0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2</w:t>
      </w:r>
      <w:r>
        <w:rPr>
          <w:rFonts w:ascii="Cambria" w:cs="Cambria" w:eastAsia="Cambria" w:hAnsi="Cambria"/>
          <w:spacing w:val="-1"/>
          <w:w w:val="124"/>
          <w:sz w:val="24"/>
          <w:szCs w:val="24"/>
        </w:rPr>
        <w:t>5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line="280" w:lineRule="exact"/>
        <w:ind w:left="101"/>
      </w:pPr>
      <w:r>
        <w:rPr>
          <w:rFonts w:ascii="Cambria" w:cs="Cambria" w:eastAsia="Cambria" w:hAnsi="Cambria"/>
          <w:spacing w:val="2"/>
          <w:w w:val="100"/>
          <w:sz w:val="24"/>
          <w:szCs w:val="24"/>
        </w:rPr>
        <w:t>2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16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y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 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43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o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52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nit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before="6" w:line="280" w:lineRule="exact"/>
        <w:ind w:left="461" w:right="67"/>
      </w:pP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</w:t>
      </w:r>
      <w:r>
        <w:rPr>
          <w:rFonts w:ascii="Cambria" w:cs="Cambria" w:eastAsia="Cambria" w:hAnsi="Cambria"/>
          <w:spacing w:val="3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8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</w:t>
      </w:r>
      <w:r>
        <w:rPr>
          <w:rFonts w:ascii="Cambria" w:cs="Cambria" w:eastAsia="Cambria" w:hAnsi="Cambria"/>
          <w:spacing w:val="4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</w:t>
      </w:r>
      <w:r>
        <w:rPr>
          <w:rFonts w:ascii="Cambria" w:cs="Cambria" w:eastAsia="Cambria" w:hAnsi="Cambria"/>
          <w:spacing w:val="4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</w:t>
      </w:r>
      <w:r>
        <w:rPr>
          <w:rFonts w:ascii="Cambria" w:cs="Cambria" w:eastAsia="Cambria" w:hAnsi="Cambria"/>
          <w:spacing w:val="4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2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0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2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5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</w:t>
      </w:r>
      <w:r>
        <w:rPr>
          <w:rFonts w:ascii="Cambria" w:cs="Cambria" w:eastAsia="Cambria" w:hAnsi="Cambria"/>
          <w:spacing w:val="4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  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ti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</w:t>
      </w:r>
      <w:r>
        <w:rPr>
          <w:rFonts w:ascii="Cambria" w:cs="Cambria" w:eastAsia="Cambria" w:hAnsi="Cambria"/>
          <w:spacing w:val="3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j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it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nit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r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b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4" w:line="280" w:lineRule="exact"/>
      </w:pPr>
      <w:r>
        <w:rPr>
          <w:sz w:val="28"/>
          <w:szCs w:val="28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line="280" w:lineRule="exact"/>
        <w:ind w:left="101" w:right="73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2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j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3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y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1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b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4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2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2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pa</w:t>
      </w:r>
      <w:r>
        <w:rPr>
          <w:rFonts w:ascii="Cambria" w:cs="Cambria" w:eastAsia="Cambria" w:hAnsi="Cambria"/>
          <w:spacing w:val="2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da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8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n,</w:t>
      </w:r>
      <w:r>
        <w:rPr>
          <w:rFonts w:ascii="Cambria" w:cs="Cambria" w:eastAsia="Cambria" w:hAnsi="Cambria"/>
          <w:spacing w:val="1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6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1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ind w:left="5280" w:right="636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Yo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,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    </w:t>
      </w:r>
      <w:r>
        <w:rPr>
          <w:rFonts w:ascii="Cambria" w:cs="Cambria" w:eastAsia="Cambria" w:hAnsi="Cambria"/>
          <w:spacing w:val="2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F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ri</w:t>
      </w:r>
      <w:r>
        <w:rPr>
          <w:rFonts w:ascii="Cambria" w:cs="Cambria" w:eastAsia="Cambria" w:hAnsi="Cambria"/>
          <w:spacing w:val="1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2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0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2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5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line="280" w:lineRule="exact"/>
        <w:ind w:left="6021" w:right="1314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n,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6" w:line="280" w:lineRule="exact"/>
      </w:pPr>
      <w:r>
        <w:rPr>
          <w:sz w:val="28"/>
          <w:szCs w:val="28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line="840" w:lineRule="atLeast"/>
        <w:ind w:hanging="11" w:left="5893" w:right="1224"/>
      </w:pPr>
      <w:r>
        <w:rPr>
          <w:rFonts w:ascii="Cambria" w:cs="Cambria" w:eastAsia="Cambria" w:hAnsi="Cambria"/>
          <w:spacing w:val="0"/>
          <w:w w:val="100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rai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11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1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,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(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.............................................</w:t>
      </w:r>
      <w:r>
        <w:rPr>
          <w:rFonts w:ascii="Cambria" w:cs="Cambria" w:eastAsia="Cambria" w:hAnsi="Cambria"/>
          <w:spacing w:val="7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)</w:t>
      </w:r>
    </w:p>
    <w:p>
      <w:pPr>
        <w:rPr>
          <w:rFonts w:ascii="Cambria" w:cs="Cambria" w:eastAsia="Cambria" w:hAnsi="Cambria"/>
          <w:sz w:val="16"/>
          <w:szCs w:val="16"/>
        </w:rPr>
        <w:jc w:val="center"/>
        <w:spacing w:before="6"/>
        <w:ind w:left="5168" w:right="518"/>
      </w:pPr>
      <w:r>
        <w:rPr>
          <w:rFonts w:ascii="Cambria" w:cs="Cambria" w:eastAsia="Cambria" w:hAnsi="Cambria"/>
          <w:spacing w:val="2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1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O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1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2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u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/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W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l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position w:val="6"/>
          <w:sz w:val="16"/>
          <w:szCs w:val="16"/>
        </w:rPr>
        <w:t>*</w:t>
      </w:r>
      <w:r>
        <w:rPr>
          <w:rFonts w:ascii="Cambria" w:cs="Cambria" w:eastAsia="Cambria" w:hAnsi="Cambria"/>
          <w:spacing w:val="0"/>
          <w:w w:val="100"/>
          <w:position w:val="0"/>
          <w:sz w:val="16"/>
          <w:szCs w:val="16"/>
        </w:rPr>
      </w:r>
    </w:p>
    <w:p>
      <w:pPr>
        <w:rPr>
          <w:sz w:val="10"/>
          <w:szCs w:val="10"/>
        </w:rPr>
        <w:jc w:val="left"/>
        <w:spacing w:before="10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mbria" w:cs="Cambria" w:eastAsia="Cambria" w:hAnsi="Cambria"/>
          <w:sz w:val="22"/>
          <w:szCs w:val="22"/>
        </w:rPr>
        <w:jc w:val="left"/>
        <w:ind w:left="101"/>
      </w:pPr>
      <w:r>
        <w:rPr>
          <w:rFonts w:ascii="Cambria" w:cs="Cambria" w:eastAsia="Cambria" w:hAnsi="Cambria"/>
          <w:spacing w:val="0"/>
          <w:w w:val="113"/>
          <w:sz w:val="22"/>
          <w:szCs w:val="22"/>
        </w:rPr>
        <w:t>*p</w:t>
      </w:r>
      <w:r>
        <w:rPr>
          <w:rFonts w:ascii="Cambria" w:cs="Cambria" w:eastAsia="Cambria" w:hAnsi="Cambria"/>
          <w:spacing w:val="1"/>
          <w:w w:val="113"/>
          <w:sz w:val="22"/>
          <w:szCs w:val="22"/>
        </w:rPr>
        <w:t>i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l</w:t>
      </w:r>
      <w:r>
        <w:rPr>
          <w:rFonts w:ascii="Cambria" w:cs="Cambria" w:eastAsia="Cambria" w:hAnsi="Cambria"/>
          <w:spacing w:val="1"/>
          <w:w w:val="113"/>
          <w:sz w:val="22"/>
          <w:szCs w:val="22"/>
        </w:rPr>
        <w:t>i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h</w:t>
      </w:r>
      <w:r>
        <w:rPr>
          <w:rFonts w:ascii="Cambria" w:cs="Cambria" w:eastAsia="Cambria" w:hAnsi="Cambria"/>
          <w:spacing w:val="16"/>
          <w:w w:val="113"/>
          <w:sz w:val="22"/>
          <w:szCs w:val="22"/>
        </w:rPr>
        <w:t> 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salah</w:t>
      </w:r>
      <w:r>
        <w:rPr>
          <w:rFonts w:ascii="Cambria" w:cs="Cambria" w:eastAsia="Cambria" w:hAnsi="Cambria"/>
          <w:spacing w:val="16"/>
          <w:w w:val="113"/>
          <w:sz w:val="22"/>
          <w:szCs w:val="22"/>
        </w:rPr>
        <w:t> 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sa</w:t>
      </w:r>
      <w:r>
        <w:rPr>
          <w:rFonts w:ascii="Cambria" w:cs="Cambria" w:eastAsia="Cambria" w:hAnsi="Cambria"/>
          <w:spacing w:val="-1"/>
          <w:w w:val="113"/>
          <w:sz w:val="22"/>
          <w:szCs w:val="22"/>
        </w:rPr>
        <w:t>t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u,</w:t>
      </w:r>
      <w:r>
        <w:rPr>
          <w:rFonts w:ascii="Cambria" w:cs="Cambria" w:eastAsia="Cambria" w:hAnsi="Cambria"/>
          <w:spacing w:val="15"/>
          <w:w w:val="113"/>
          <w:sz w:val="22"/>
          <w:szCs w:val="22"/>
        </w:rPr>
        <w:t> 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c</w:t>
      </w:r>
      <w:r>
        <w:rPr>
          <w:rFonts w:ascii="Cambria" w:cs="Cambria" w:eastAsia="Cambria" w:hAnsi="Cambria"/>
          <w:spacing w:val="3"/>
          <w:w w:val="113"/>
          <w:sz w:val="22"/>
          <w:szCs w:val="22"/>
        </w:rPr>
        <w:t>o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ret</w:t>
      </w:r>
      <w:r>
        <w:rPr>
          <w:rFonts w:ascii="Cambria" w:cs="Cambria" w:eastAsia="Cambria" w:hAnsi="Cambria"/>
          <w:spacing w:val="13"/>
          <w:w w:val="113"/>
          <w:sz w:val="22"/>
          <w:szCs w:val="22"/>
        </w:rPr>
        <w:t> </w:t>
      </w:r>
      <w:r>
        <w:rPr>
          <w:rFonts w:ascii="Cambria" w:cs="Cambria" w:eastAsia="Cambria" w:hAnsi="Cambria"/>
          <w:spacing w:val="1"/>
          <w:w w:val="113"/>
          <w:sz w:val="22"/>
          <w:szCs w:val="22"/>
        </w:rPr>
        <w:t>y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a</w:t>
      </w:r>
      <w:r>
        <w:rPr>
          <w:rFonts w:ascii="Cambria" w:cs="Cambria" w:eastAsia="Cambria" w:hAnsi="Cambria"/>
          <w:spacing w:val="-1"/>
          <w:w w:val="113"/>
          <w:sz w:val="22"/>
          <w:szCs w:val="22"/>
        </w:rPr>
        <w:t>n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g</w:t>
      </w:r>
      <w:r>
        <w:rPr>
          <w:rFonts w:ascii="Cambria" w:cs="Cambria" w:eastAsia="Cambria" w:hAnsi="Cambria"/>
          <w:spacing w:val="14"/>
          <w:w w:val="113"/>
          <w:sz w:val="22"/>
          <w:szCs w:val="22"/>
        </w:rPr>
        <w:t> </w:t>
      </w:r>
      <w:r>
        <w:rPr>
          <w:rFonts w:ascii="Cambria" w:cs="Cambria" w:eastAsia="Cambria" w:hAnsi="Cambria"/>
          <w:spacing w:val="-1"/>
          <w:w w:val="113"/>
          <w:sz w:val="22"/>
          <w:szCs w:val="22"/>
        </w:rPr>
        <w:t>t</w:t>
      </w:r>
      <w:r>
        <w:rPr>
          <w:rFonts w:ascii="Cambria" w:cs="Cambria" w:eastAsia="Cambria" w:hAnsi="Cambria"/>
          <w:spacing w:val="2"/>
          <w:w w:val="113"/>
          <w:sz w:val="22"/>
          <w:szCs w:val="22"/>
        </w:rPr>
        <w:t>i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d</w:t>
      </w:r>
      <w:r>
        <w:rPr>
          <w:rFonts w:ascii="Cambria" w:cs="Cambria" w:eastAsia="Cambria" w:hAnsi="Cambria"/>
          <w:spacing w:val="1"/>
          <w:w w:val="113"/>
          <w:sz w:val="22"/>
          <w:szCs w:val="22"/>
        </w:rPr>
        <w:t>a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k</w:t>
      </w:r>
      <w:r>
        <w:rPr>
          <w:rFonts w:ascii="Cambria" w:cs="Cambria" w:eastAsia="Cambria" w:hAnsi="Cambria"/>
          <w:spacing w:val="15"/>
          <w:w w:val="113"/>
          <w:sz w:val="22"/>
          <w:szCs w:val="22"/>
        </w:rPr>
        <w:t> </w:t>
      </w:r>
      <w:r>
        <w:rPr>
          <w:rFonts w:ascii="Cambria" w:cs="Cambria" w:eastAsia="Cambria" w:hAnsi="Cambria"/>
          <w:spacing w:val="-4"/>
          <w:w w:val="114"/>
          <w:sz w:val="22"/>
          <w:szCs w:val="22"/>
        </w:rPr>
        <w:t>s</w:t>
      </w:r>
      <w:r>
        <w:rPr>
          <w:rFonts w:ascii="Cambria" w:cs="Cambria" w:eastAsia="Cambria" w:hAnsi="Cambria"/>
          <w:spacing w:val="-3"/>
          <w:w w:val="114"/>
          <w:sz w:val="22"/>
          <w:szCs w:val="22"/>
        </w:rPr>
        <w:t>e</w:t>
      </w:r>
      <w:r>
        <w:rPr>
          <w:rFonts w:ascii="Cambria" w:cs="Cambria" w:eastAsia="Cambria" w:hAnsi="Cambria"/>
          <w:spacing w:val="0"/>
          <w:w w:val="114"/>
          <w:sz w:val="22"/>
          <w:szCs w:val="22"/>
        </w:rPr>
        <w:t>s</w:t>
      </w:r>
      <w:r>
        <w:rPr>
          <w:rFonts w:ascii="Cambria" w:cs="Cambria" w:eastAsia="Cambria" w:hAnsi="Cambria"/>
          <w:spacing w:val="-4"/>
          <w:w w:val="114"/>
          <w:sz w:val="22"/>
          <w:szCs w:val="22"/>
        </w:rPr>
        <w:t>u</w:t>
      </w:r>
      <w:r>
        <w:rPr>
          <w:rFonts w:ascii="Cambria" w:cs="Cambria" w:eastAsia="Cambria" w:hAnsi="Cambria"/>
          <w:spacing w:val="-3"/>
          <w:w w:val="114"/>
          <w:sz w:val="22"/>
          <w:szCs w:val="22"/>
        </w:rPr>
        <w:t>a</w:t>
      </w:r>
      <w:r>
        <w:rPr>
          <w:rFonts w:ascii="Cambria" w:cs="Cambria" w:eastAsia="Cambria" w:hAnsi="Cambria"/>
          <w:spacing w:val="0"/>
          <w:w w:val="115"/>
          <w:sz w:val="22"/>
          <w:szCs w:val="22"/>
        </w:rPr>
        <w:t>i</w:t>
      </w:r>
      <w:r>
        <w:rPr>
          <w:rFonts w:ascii="Cambria" w:cs="Cambria" w:eastAsia="Cambria" w:hAnsi="Cambria"/>
          <w:spacing w:val="0"/>
          <w:w w:val="100"/>
          <w:sz w:val="22"/>
          <w:szCs w:val="22"/>
        </w:rPr>
      </w:r>
    </w:p>
    <w:sectPr>
      <w:type w:val="continuous"/>
      <w:pgSz w:h="18720" w:w="12240"/>
      <w:pgMar w:bottom="280" w:left="1340" w:right="1340" w:top="15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